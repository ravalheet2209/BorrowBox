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7D7D" w14:textId="77777777" w:rsidR="007F7570" w:rsidRPr="00750820" w:rsidRDefault="007F7570" w:rsidP="00C665C7">
      <w:pPr>
        <w:rPr>
          <w:rFonts w:ascii="Arial" w:hAnsi="Arial" w:cs="Arial"/>
        </w:rPr>
      </w:pPr>
    </w:p>
    <w:p w14:paraId="09E1D5B7" w14:textId="77777777" w:rsidR="007F7570" w:rsidRPr="00750820" w:rsidRDefault="007F7570" w:rsidP="00C665C7">
      <w:pPr>
        <w:rPr>
          <w:rFonts w:ascii="Arial" w:hAnsi="Arial" w:cs="Arial"/>
        </w:rPr>
      </w:pPr>
    </w:p>
    <w:p w14:paraId="37D094E3" w14:textId="77777777" w:rsidR="007F7570" w:rsidRPr="00750820" w:rsidRDefault="007F7570" w:rsidP="00C665C7">
      <w:pPr>
        <w:rPr>
          <w:rFonts w:ascii="Arial" w:hAnsi="Arial" w:cs="Arial"/>
        </w:rPr>
      </w:pPr>
    </w:p>
    <w:p w14:paraId="57ECA646" w14:textId="77777777" w:rsidR="007F7570" w:rsidRPr="00750820" w:rsidRDefault="007F7570" w:rsidP="00C665C7">
      <w:pPr>
        <w:rPr>
          <w:rFonts w:ascii="Arial" w:hAnsi="Arial" w:cs="Arial"/>
        </w:rPr>
      </w:pPr>
    </w:p>
    <w:p w14:paraId="2CB3B528" w14:textId="77777777" w:rsidR="007F7570" w:rsidRPr="00750820" w:rsidRDefault="007F7570" w:rsidP="00C665C7">
      <w:pPr>
        <w:rPr>
          <w:rFonts w:ascii="Arial" w:hAnsi="Arial" w:cs="Arial"/>
        </w:rPr>
      </w:pPr>
    </w:p>
    <w:p w14:paraId="05397E53" w14:textId="77777777" w:rsidR="007F7570" w:rsidRPr="00750820" w:rsidRDefault="007F7570" w:rsidP="00C665C7">
      <w:pPr>
        <w:rPr>
          <w:rFonts w:ascii="Arial" w:hAnsi="Arial" w:cs="Arial"/>
        </w:rPr>
      </w:pPr>
    </w:p>
    <w:p w14:paraId="09AFF1E0" w14:textId="77777777" w:rsidR="007F7570" w:rsidRPr="00750820" w:rsidRDefault="007F7570" w:rsidP="00C665C7">
      <w:pPr>
        <w:rPr>
          <w:rFonts w:ascii="Arial" w:hAnsi="Arial" w:cs="Arial"/>
        </w:rPr>
      </w:pPr>
    </w:p>
    <w:p w14:paraId="3DDEC8EF" w14:textId="77777777" w:rsidR="007F7570" w:rsidRPr="00750820" w:rsidRDefault="007F7570" w:rsidP="00C665C7">
      <w:pPr>
        <w:rPr>
          <w:rFonts w:ascii="Arial" w:hAnsi="Arial" w:cs="Arial"/>
        </w:rPr>
      </w:pPr>
    </w:p>
    <w:p w14:paraId="26CF5942" w14:textId="77777777" w:rsidR="007F7570" w:rsidRPr="00750820" w:rsidRDefault="007F7570" w:rsidP="00C665C7">
      <w:pPr>
        <w:rPr>
          <w:rFonts w:ascii="Arial" w:hAnsi="Arial" w:cs="Arial"/>
        </w:rPr>
      </w:pPr>
    </w:p>
    <w:p w14:paraId="7BA00A0C" w14:textId="77777777" w:rsidR="007F7570" w:rsidRPr="00750820" w:rsidRDefault="007F7570" w:rsidP="00C665C7">
      <w:pPr>
        <w:rPr>
          <w:rFonts w:ascii="Arial" w:hAnsi="Arial" w:cs="Arial"/>
        </w:rPr>
      </w:pPr>
    </w:p>
    <w:p w14:paraId="45AE5CBB" w14:textId="77777777" w:rsidR="007F7570" w:rsidRPr="00750820" w:rsidRDefault="007F7570" w:rsidP="00C665C7">
      <w:pPr>
        <w:rPr>
          <w:rFonts w:ascii="Arial" w:hAnsi="Arial" w:cs="Arial"/>
        </w:rPr>
      </w:pPr>
    </w:p>
    <w:p w14:paraId="4D283AD7" w14:textId="77777777" w:rsidR="007F7570" w:rsidRPr="00750820" w:rsidRDefault="007F7570" w:rsidP="00C665C7">
      <w:pPr>
        <w:rPr>
          <w:rFonts w:ascii="Arial" w:hAnsi="Arial" w:cs="Arial"/>
        </w:rPr>
      </w:pPr>
    </w:p>
    <w:p w14:paraId="1B6619D5" w14:textId="77777777" w:rsidR="007F7570" w:rsidRPr="00750820" w:rsidRDefault="007F7570" w:rsidP="00C665C7">
      <w:pPr>
        <w:rPr>
          <w:rFonts w:ascii="Arial" w:hAnsi="Arial" w:cs="Arial"/>
        </w:rPr>
      </w:pPr>
    </w:p>
    <w:p w14:paraId="36F9BE0C" w14:textId="77777777" w:rsidR="007F7570" w:rsidRPr="00750820" w:rsidRDefault="007F7570" w:rsidP="00C665C7">
      <w:pPr>
        <w:rPr>
          <w:rFonts w:ascii="Arial" w:hAnsi="Arial" w:cs="Arial"/>
        </w:rPr>
      </w:pPr>
    </w:p>
    <w:p w14:paraId="1CCBF065" w14:textId="77777777" w:rsidR="00FB222F" w:rsidRPr="00FB222F" w:rsidRDefault="00FB222F" w:rsidP="00FB222F">
      <w:pPr>
        <w:snapToGrid w:val="0"/>
        <w:rPr>
          <w:rFonts w:asciiTheme="minorHAnsi" w:hAnsiTheme="minorHAnsi" w:cstheme="minorHAnsi"/>
          <w:b/>
          <w:bCs/>
          <w:sz w:val="72"/>
          <w:szCs w:val="72"/>
        </w:rPr>
      </w:pPr>
      <w:r w:rsidRPr="00FB222F">
        <w:rPr>
          <w:rFonts w:asciiTheme="minorHAnsi" w:hAnsiTheme="minorHAnsi" w:cstheme="minorHAnsi"/>
          <w:b/>
          <w:bCs/>
          <w:sz w:val="72"/>
          <w:szCs w:val="72"/>
        </w:rPr>
        <w:t>Borrow-Box</w:t>
      </w:r>
    </w:p>
    <w:p w14:paraId="6678B3F4" w14:textId="77777777" w:rsidR="007F7570" w:rsidRPr="00FB222F" w:rsidRDefault="007F7570" w:rsidP="00C665C7">
      <w:pPr>
        <w:rPr>
          <w:rFonts w:ascii="Arial" w:hAnsi="Arial" w:cs="Arial"/>
          <w:sz w:val="52"/>
          <w:szCs w:val="52"/>
        </w:rPr>
      </w:pPr>
      <w:r w:rsidRPr="00FB222F">
        <w:rPr>
          <w:rFonts w:ascii="Arial" w:hAnsi="Arial" w:cs="Arial"/>
          <w:sz w:val="52"/>
          <w:szCs w:val="52"/>
        </w:rPr>
        <w:fldChar w:fldCharType="begin"/>
      </w:r>
      <w:r w:rsidRPr="00FB222F">
        <w:rPr>
          <w:rFonts w:ascii="Arial" w:hAnsi="Arial" w:cs="Arial"/>
          <w:sz w:val="52"/>
          <w:szCs w:val="52"/>
        </w:rPr>
        <w:instrText xml:space="preserve"> TITLE </w:instrText>
      </w:r>
      <w:r w:rsidRPr="00FB222F">
        <w:rPr>
          <w:rFonts w:ascii="Arial" w:hAnsi="Arial" w:cs="Arial"/>
          <w:sz w:val="52"/>
          <w:szCs w:val="52"/>
        </w:rPr>
        <w:fldChar w:fldCharType="separate"/>
      </w:r>
      <w:r w:rsidRPr="00FB222F">
        <w:rPr>
          <w:rFonts w:ascii="Arial" w:hAnsi="Arial" w:cs="Arial"/>
          <w:sz w:val="52"/>
          <w:szCs w:val="52"/>
        </w:rPr>
        <w:t>Software Requirements Specification</w:t>
      </w:r>
      <w:r w:rsidRPr="00FB222F">
        <w:rPr>
          <w:rFonts w:ascii="Arial" w:hAnsi="Arial" w:cs="Arial"/>
          <w:sz w:val="52"/>
          <w:szCs w:val="52"/>
        </w:rPr>
        <w:fldChar w:fldCharType="end"/>
      </w:r>
    </w:p>
    <w:p w14:paraId="3F9C7274" w14:textId="77777777" w:rsidR="007F7570" w:rsidRPr="00750820" w:rsidRDefault="007F7570" w:rsidP="00C665C7">
      <w:pPr>
        <w:rPr>
          <w:rFonts w:ascii="Arial" w:hAnsi="Arial" w:cs="Arial"/>
        </w:rPr>
      </w:pPr>
    </w:p>
    <w:p w14:paraId="6FDFABAC" w14:textId="77777777" w:rsidR="007F7570" w:rsidRPr="00750820" w:rsidRDefault="007F7570" w:rsidP="00C665C7">
      <w:pPr>
        <w:rPr>
          <w:rFonts w:ascii="Arial" w:hAnsi="Arial" w:cs="Arial"/>
        </w:rPr>
      </w:pPr>
    </w:p>
    <w:p w14:paraId="72C9D606" w14:textId="77777777" w:rsidR="007F7570" w:rsidRPr="00750820" w:rsidRDefault="007F7570" w:rsidP="00C665C7">
      <w:pPr>
        <w:rPr>
          <w:rFonts w:ascii="Arial" w:hAnsi="Arial" w:cs="Arial"/>
        </w:rPr>
      </w:pPr>
    </w:p>
    <w:p w14:paraId="44249DCA" w14:textId="77777777" w:rsidR="007F7570" w:rsidRPr="00750820" w:rsidRDefault="007F7570" w:rsidP="00C665C7">
      <w:pPr>
        <w:rPr>
          <w:rFonts w:ascii="Arial" w:hAnsi="Arial" w:cs="Arial"/>
        </w:rPr>
      </w:pPr>
    </w:p>
    <w:p w14:paraId="4BC620BB" w14:textId="77777777" w:rsidR="007F7570" w:rsidRPr="00750820" w:rsidRDefault="007F7570" w:rsidP="00C665C7">
      <w:pPr>
        <w:rPr>
          <w:rFonts w:ascii="Arial" w:hAnsi="Arial" w:cs="Arial"/>
        </w:rPr>
      </w:pPr>
    </w:p>
    <w:p w14:paraId="0AE27151" w14:textId="77777777" w:rsidR="007F7570" w:rsidRPr="00750820" w:rsidRDefault="007F7570" w:rsidP="00C665C7">
      <w:pPr>
        <w:rPr>
          <w:rFonts w:ascii="Arial" w:hAnsi="Arial" w:cs="Arial"/>
        </w:rPr>
      </w:pPr>
    </w:p>
    <w:p w14:paraId="2C21D990" w14:textId="77777777" w:rsidR="007F7570" w:rsidRPr="00750820" w:rsidRDefault="007F7570" w:rsidP="00C665C7">
      <w:pPr>
        <w:rPr>
          <w:rFonts w:ascii="Arial" w:hAnsi="Arial" w:cs="Arial"/>
        </w:rPr>
      </w:pPr>
    </w:p>
    <w:p w14:paraId="29A43870" w14:textId="77777777" w:rsidR="007F7570" w:rsidRPr="00750820" w:rsidRDefault="007F7570" w:rsidP="00C665C7">
      <w:pPr>
        <w:rPr>
          <w:rFonts w:ascii="Arial" w:hAnsi="Arial" w:cs="Arial"/>
        </w:rPr>
      </w:pPr>
    </w:p>
    <w:p w14:paraId="1C15F356" w14:textId="77777777" w:rsidR="007F7570" w:rsidRPr="00750820" w:rsidRDefault="007F7570" w:rsidP="00C665C7">
      <w:pPr>
        <w:rPr>
          <w:rFonts w:ascii="Arial" w:hAnsi="Arial" w:cs="Arial"/>
        </w:rPr>
      </w:pPr>
    </w:p>
    <w:p w14:paraId="1124EB22" w14:textId="77777777" w:rsidR="007F7570" w:rsidRPr="00750820" w:rsidRDefault="007F7570" w:rsidP="00C665C7">
      <w:pPr>
        <w:rPr>
          <w:rFonts w:ascii="Arial" w:hAnsi="Arial" w:cs="Arial"/>
        </w:rPr>
      </w:pPr>
    </w:p>
    <w:p w14:paraId="505D365E" w14:textId="77777777" w:rsidR="007F7570" w:rsidRPr="00750820" w:rsidRDefault="007F7570" w:rsidP="00C665C7">
      <w:pPr>
        <w:rPr>
          <w:rFonts w:ascii="Arial" w:hAnsi="Arial" w:cs="Arial"/>
        </w:rPr>
      </w:pPr>
    </w:p>
    <w:p w14:paraId="22FB84C6" w14:textId="77777777" w:rsidR="007F7570" w:rsidRPr="00750820" w:rsidRDefault="007F7570" w:rsidP="00C665C7">
      <w:pPr>
        <w:rPr>
          <w:rFonts w:ascii="Arial" w:hAnsi="Arial" w:cs="Arial"/>
        </w:rPr>
      </w:pPr>
    </w:p>
    <w:p w14:paraId="2621647E" w14:textId="77777777" w:rsidR="007F7570" w:rsidRPr="00750820" w:rsidRDefault="007F7570" w:rsidP="00C665C7">
      <w:pPr>
        <w:rPr>
          <w:rFonts w:ascii="Arial" w:hAnsi="Arial" w:cs="Arial"/>
        </w:rPr>
      </w:pPr>
    </w:p>
    <w:p w14:paraId="6A18F0F7" w14:textId="77777777" w:rsidR="00C336BD" w:rsidRPr="00750820" w:rsidRDefault="00C336BD" w:rsidP="00C665C7">
      <w:pPr>
        <w:rPr>
          <w:rFonts w:ascii="Arial" w:hAnsi="Arial" w:cs="Arial"/>
        </w:rPr>
      </w:pPr>
    </w:p>
    <w:p w14:paraId="08C9EAF0" w14:textId="77777777" w:rsidR="004928C5" w:rsidRPr="00750820" w:rsidRDefault="004928C5" w:rsidP="00C665C7">
      <w:pPr>
        <w:rPr>
          <w:rFonts w:ascii="Arial" w:hAnsi="Arial" w:cs="Arial"/>
        </w:rPr>
      </w:pPr>
    </w:p>
    <w:p w14:paraId="41863C83" w14:textId="77777777" w:rsidR="004928C5" w:rsidRPr="00750820" w:rsidRDefault="004928C5" w:rsidP="00C665C7">
      <w:pPr>
        <w:rPr>
          <w:rFonts w:ascii="Arial" w:hAnsi="Arial" w:cs="Arial"/>
        </w:rPr>
      </w:pPr>
    </w:p>
    <w:p w14:paraId="15FA59DF" w14:textId="77777777" w:rsidR="004928C5" w:rsidRPr="00750820" w:rsidRDefault="004928C5" w:rsidP="00C665C7">
      <w:pPr>
        <w:rPr>
          <w:rFonts w:ascii="Arial" w:hAnsi="Arial" w:cs="Arial"/>
        </w:rPr>
      </w:pPr>
    </w:p>
    <w:p w14:paraId="53060CA3" w14:textId="77777777" w:rsidR="004928C5" w:rsidRPr="00750820" w:rsidRDefault="004928C5" w:rsidP="00C665C7">
      <w:pPr>
        <w:rPr>
          <w:rFonts w:ascii="Arial" w:hAnsi="Arial" w:cs="Arial"/>
        </w:rPr>
      </w:pPr>
    </w:p>
    <w:p w14:paraId="1C09B2E3" w14:textId="77777777" w:rsidR="004928C5" w:rsidRPr="00750820" w:rsidRDefault="004928C5" w:rsidP="00C665C7">
      <w:pPr>
        <w:rPr>
          <w:rFonts w:ascii="Arial" w:hAnsi="Arial" w:cs="Arial"/>
        </w:rPr>
      </w:pPr>
    </w:p>
    <w:p w14:paraId="68006231" w14:textId="77777777" w:rsidR="004928C5" w:rsidRPr="00750820" w:rsidRDefault="004928C5" w:rsidP="00C665C7">
      <w:pPr>
        <w:rPr>
          <w:rFonts w:ascii="Arial" w:hAnsi="Arial" w:cs="Arial"/>
        </w:rPr>
      </w:pPr>
    </w:p>
    <w:p w14:paraId="7FD83F34" w14:textId="77777777" w:rsidR="004928C5" w:rsidRPr="00750820" w:rsidRDefault="004928C5" w:rsidP="00C665C7">
      <w:pPr>
        <w:rPr>
          <w:rFonts w:ascii="Arial" w:hAnsi="Arial" w:cs="Arial"/>
        </w:rPr>
      </w:pPr>
    </w:p>
    <w:p w14:paraId="0EE76DA9" w14:textId="77777777" w:rsidR="004928C5" w:rsidRPr="00750820" w:rsidRDefault="004928C5" w:rsidP="00C665C7">
      <w:pPr>
        <w:rPr>
          <w:rFonts w:ascii="Arial" w:hAnsi="Arial" w:cs="Arial"/>
        </w:rPr>
      </w:pPr>
    </w:p>
    <w:p w14:paraId="7FCAD746" w14:textId="77777777" w:rsidR="004928C5" w:rsidRPr="00750820" w:rsidRDefault="004928C5" w:rsidP="00C665C7">
      <w:pPr>
        <w:rPr>
          <w:rFonts w:ascii="Arial" w:hAnsi="Arial" w:cs="Arial"/>
        </w:rPr>
      </w:pPr>
    </w:p>
    <w:p w14:paraId="6F41F048" w14:textId="77777777" w:rsidR="004928C5" w:rsidRPr="00750820" w:rsidRDefault="004928C5" w:rsidP="00C665C7">
      <w:pPr>
        <w:rPr>
          <w:rFonts w:ascii="Arial" w:hAnsi="Arial" w:cs="Arial"/>
        </w:rPr>
      </w:pPr>
    </w:p>
    <w:p w14:paraId="13DB8B4F" w14:textId="77777777" w:rsidR="004928C5" w:rsidRPr="00750820" w:rsidRDefault="004928C5" w:rsidP="00C665C7">
      <w:pPr>
        <w:rPr>
          <w:rFonts w:ascii="Arial" w:hAnsi="Arial" w:cs="Arial"/>
        </w:rPr>
      </w:pPr>
    </w:p>
    <w:p w14:paraId="77FA8637" w14:textId="77777777" w:rsidR="004928C5" w:rsidRPr="00750820" w:rsidRDefault="004928C5" w:rsidP="00C665C7">
      <w:pPr>
        <w:rPr>
          <w:rFonts w:ascii="Arial" w:hAnsi="Arial" w:cs="Arial"/>
        </w:rPr>
      </w:pPr>
    </w:p>
    <w:p w14:paraId="3D35E683" w14:textId="77777777" w:rsidR="004928C5" w:rsidRPr="00750820" w:rsidRDefault="004928C5" w:rsidP="00C665C7">
      <w:pPr>
        <w:rPr>
          <w:rFonts w:ascii="Arial" w:hAnsi="Arial" w:cs="Arial"/>
        </w:rPr>
      </w:pPr>
    </w:p>
    <w:p w14:paraId="3B62BD1C" w14:textId="77777777" w:rsidR="004928C5" w:rsidRPr="00750820" w:rsidRDefault="004928C5" w:rsidP="00C665C7">
      <w:pPr>
        <w:rPr>
          <w:rFonts w:ascii="Arial" w:hAnsi="Arial" w:cs="Arial"/>
        </w:rPr>
      </w:pPr>
    </w:p>
    <w:p w14:paraId="7F4CFA52" w14:textId="77777777" w:rsidR="004928C5" w:rsidRPr="00750820" w:rsidRDefault="004928C5" w:rsidP="00C665C7">
      <w:pPr>
        <w:rPr>
          <w:rFonts w:ascii="Arial" w:hAnsi="Arial" w:cs="Arial"/>
        </w:rPr>
      </w:pPr>
    </w:p>
    <w:p w14:paraId="029F4C93" w14:textId="77777777" w:rsidR="004928C5" w:rsidRPr="00750820" w:rsidRDefault="004928C5" w:rsidP="00C665C7">
      <w:pPr>
        <w:rPr>
          <w:rFonts w:ascii="Arial" w:hAnsi="Arial" w:cs="Arial"/>
        </w:rPr>
      </w:pPr>
    </w:p>
    <w:p w14:paraId="7A3E0270" w14:textId="77777777" w:rsidR="004928C5" w:rsidRPr="00750820" w:rsidRDefault="004928C5" w:rsidP="00C665C7">
      <w:pPr>
        <w:rPr>
          <w:rFonts w:ascii="Arial" w:hAnsi="Arial" w:cs="Arial"/>
        </w:rPr>
      </w:pPr>
    </w:p>
    <w:p w14:paraId="2113B3FE" w14:textId="77777777" w:rsidR="004928C5" w:rsidRPr="00750820" w:rsidRDefault="004928C5" w:rsidP="00C665C7">
      <w:pPr>
        <w:rPr>
          <w:rFonts w:ascii="Arial" w:hAnsi="Arial" w:cs="Arial"/>
        </w:rPr>
      </w:pPr>
    </w:p>
    <w:p w14:paraId="164A9801" w14:textId="77777777" w:rsidR="004928C5" w:rsidRPr="00750820" w:rsidRDefault="004928C5" w:rsidP="00C665C7">
      <w:pPr>
        <w:rPr>
          <w:rFonts w:ascii="Arial" w:hAnsi="Arial" w:cs="Arial"/>
        </w:rPr>
      </w:pPr>
    </w:p>
    <w:p w14:paraId="50BAA394" w14:textId="77777777" w:rsidR="004928C5" w:rsidRPr="00750820" w:rsidRDefault="004928C5" w:rsidP="00C665C7">
      <w:pPr>
        <w:rPr>
          <w:rFonts w:ascii="Arial" w:hAnsi="Arial" w:cs="Arial"/>
        </w:rPr>
      </w:pPr>
    </w:p>
    <w:p w14:paraId="775D88B9" w14:textId="77777777" w:rsidR="004928C5" w:rsidRPr="00750820" w:rsidRDefault="004928C5" w:rsidP="00C665C7">
      <w:pPr>
        <w:rPr>
          <w:rFonts w:ascii="Arial" w:hAnsi="Arial" w:cs="Arial"/>
        </w:rPr>
      </w:pPr>
    </w:p>
    <w:p w14:paraId="409A7D4F" w14:textId="77777777" w:rsidR="004928C5" w:rsidRPr="00750820" w:rsidRDefault="004928C5" w:rsidP="00C665C7">
      <w:pPr>
        <w:rPr>
          <w:rFonts w:ascii="Arial" w:hAnsi="Arial" w:cs="Arial"/>
        </w:rPr>
      </w:pPr>
    </w:p>
    <w:p w14:paraId="59E1209A" w14:textId="77777777" w:rsidR="007F7570" w:rsidRPr="00750820" w:rsidRDefault="007F7570" w:rsidP="00C665C7">
      <w:pPr>
        <w:rPr>
          <w:rFonts w:ascii="Arial" w:hAnsi="Arial" w:cs="Arial"/>
        </w:rPr>
      </w:pPr>
    </w:p>
    <w:p w14:paraId="2CAC8ADD" w14:textId="77777777" w:rsidR="007F7570" w:rsidRPr="00750820" w:rsidRDefault="007F7570" w:rsidP="00C665C7">
      <w:pPr>
        <w:rPr>
          <w:rFonts w:ascii="Arial" w:hAnsi="Arial" w:cs="Arial"/>
          <w:sz w:val="32"/>
          <w:szCs w:val="32"/>
        </w:rPr>
        <w:sectPr w:rsidR="007F7570" w:rsidRPr="00750820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50820">
        <w:rPr>
          <w:rFonts w:ascii="Arial" w:hAnsi="Arial" w:cs="Arial"/>
          <w:sz w:val="32"/>
          <w:szCs w:val="32"/>
        </w:rPr>
        <w:t>Table of Contents</w:t>
      </w:r>
    </w:p>
    <w:p w14:paraId="72580EBB" w14:textId="57ACE1C2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fldChar w:fldCharType="begin"/>
      </w:r>
      <w:r w:rsidRPr="00750820">
        <w:rPr>
          <w:rFonts w:ascii="Arial" w:hAnsi="Arial" w:cs="Arial"/>
          <w:sz w:val="22"/>
          <w:szCs w:val="22"/>
        </w:rPr>
        <w:instrText xml:space="preserve"> TOC </w:instrText>
      </w:r>
      <w:r w:rsidRPr="00750820">
        <w:rPr>
          <w:rFonts w:ascii="Arial" w:hAnsi="Arial" w:cs="Arial"/>
          <w:sz w:val="22"/>
          <w:szCs w:val="22"/>
        </w:rPr>
        <w:fldChar w:fldCharType="separate"/>
      </w:r>
      <w:r w:rsidRPr="00750820">
        <w:rPr>
          <w:rFonts w:ascii="Arial" w:hAnsi="Arial" w:cs="Arial"/>
          <w:sz w:val="22"/>
          <w:szCs w:val="22"/>
        </w:rPr>
        <w:t>1. Introduction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3</w:t>
      </w:r>
    </w:p>
    <w:p w14:paraId="373A22F5" w14:textId="38F9BC7D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1.1 Purpose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3</w:t>
      </w:r>
    </w:p>
    <w:p w14:paraId="4C5BD0C4" w14:textId="3ECE2E8E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1.2 Scope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3</w:t>
      </w:r>
    </w:p>
    <w:p w14:paraId="7964DF25" w14:textId="339745E1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1.3 Definitions, Acronyms and Abbreviations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3</w:t>
      </w:r>
    </w:p>
    <w:p w14:paraId="2DD17685" w14:textId="532415A1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1.4 References</w:t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ab/>
        <w:t>3</w:t>
      </w:r>
    </w:p>
    <w:p w14:paraId="57BC8B54" w14:textId="074AB71B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1.5 Overview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3</w:t>
      </w:r>
    </w:p>
    <w:p w14:paraId="773A0C80" w14:textId="59378126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2. Overall Description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4</w:t>
      </w:r>
    </w:p>
    <w:p w14:paraId="08FE756D" w14:textId="25241B71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 xml:space="preserve">3. Specific Requirements 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24EB91DE" w14:textId="533BA291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3.1 Functionality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677C016B" w14:textId="55B5DF67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 xml:space="preserve">3.2 Usability 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4E680B75" w14:textId="1A2C4B72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 xml:space="preserve">3.3 Reliability 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0A9C545F" w14:textId="14DF52A0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3.4 Performance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5E6B4041" w14:textId="0D5C60C3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3.5 Supportability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6</w:t>
      </w:r>
    </w:p>
    <w:p w14:paraId="5D82CB31" w14:textId="1FB07901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3.6 Design Constraints</w:t>
      </w:r>
      <w:r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>6</w:t>
      </w:r>
    </w:p>
    <w:p w14:paraId="6134D68B" w14:textId="4CC333CE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3.7 On-line User Documentation and Help System Requirements</w:t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ab/>
        <w:t>6</w:t>
      </w:r>
    </w:p>
    <w:p w14:paraId="74FFECC6" w14:textId="563A46B1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</w:t>
      </w:r>
      <w:r w:rsidR="00A93254">
        <w:rPr>
          <w:rFonts w:ascii="Arial" w:hAnsi="Arial" w:cs="Arial"/>
          <w:sz w:val="22"/>
          <w:szCs w:val="22"/>
        </w:rPr>
        <w:t>8</w:t>
      </w:r>
      <w:r w:rsidRPr="00750820">
        <w:rPr>
          <w:rFonts w:ascii="Arial" w:hAnsi="Arial" w:cs="Arial"/>
          <w:sz w:val="22"/>
          <w:szCs w:val="22"/>
        </w:rPr>
        <w:t xml:space="preserve"> Interfaces</w:t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ab/>
        <w:t>6</w:t>
      </w:r>
    </w:p>
    <w:p w14:paraId="192B56E7" w14:textId="44820794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</w:t>
      </w:r>
      <w:r w:rsidR="00A93254">
        <w:rPr>
          <w:rFonts w:ascii="Arial" w:hAnsi="Arial" w:cs="Arial"/>
          <w:sz w:val="22"/>
          <w:szCs w:val="22"/>
        </w:rPr>
        <w:t>8</w:t>
      </w:r>
      <w:r w:rsidRPr="00750820">
        <w:rPr>
          <w:rFonts w:ascii="Arial" w:hAnsi="Arial" w:cs="Arial"/>
          <w:sz w:val="22"/>
          <w:szCs w:val="22"/>
        </w:rPr>
        <w:t>.1 User Interfaces</w:t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2EB18FD8" w14:textId="2A63EA6A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</w:t>
      </w:r>
      <w:r w:rsidR="00A93254">
        <w:rPr>
          <w:rFonts w:ascii="Arial" w:hAnsi="Arial" w:cs="Arial"/>
          <w:sz w:val="22"/>
          <w:szCs w:val="22"/>
        </w:rPr>
        <w:t>8</w:t>
      </w:r>
      <w:r w:rsidRPr="00750820">
        <w:rPr>
          <w:rFonts w:ascii="Arial" w:hAnsi="Arial" w:cs="Arial"/>
          <w:sz w:val="22"/>
          <w:szCs w:val="22"/>
        </w:rPr>
        <w:t>.2 Hardware Interfaces</w:t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6CE82696" w14:textId="5A6DB097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</w:t>
      </w:r>
      <w:r w:rsidR="00A93254">
        <w:rPr>
          <w:rFonts w:ascii="Arial" w:hAnsi="Arial" w:cs="Arial"/>
          <w:sz w:val="22"/>
          <w:szCs w:val="22"/>
        </w:rPr>
        <w:t>8</w:t>
      </w:r>
      <w:r w:rsidRPr="00750820">
        <w:rPr>
          <w:rFonts w:ascii="Arial" w:hAnsi="Arial" w:cs="Arial"/>
          <w:sz w:val="22"/>
          <w:szCs w:val="22"/>
        </w:rPr>
        <w:t>.3 Software Interfaces</w:t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ab/>
      </w:r>
      <w:r w:rsidR="00FB222F">
        <w:rPr>
          <w:rFonts w:ascii="Arial" w:hAnsi="Arial" w:cs="Arial"/>
          <w:sz w:val="22"/>
          <w:szCs w:val="22"/>
        </w:rPr>
        <w:t>6</w:t>
      </w:r>
    </w:p>
    <w:p w14:paraId="29D11DA8" w14:textId="06FF3749" w:rsidR="007F7570" w:rsidRPr="00750820" w:rsidRDefault="007F7570" w:rsidP="004928C5">
      <w:pPr>
        <w:spacing w:before="120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sz w:val="22"/>
          <w:szCs w:val="22"/>
        </w:rPr>
        <w:t>3.</w:t>
      </w:r>
      <w:r w:rsidR="00A93254">
        <w:rPr>
          <w:rFonts w:ascii="Arial" w:hAnsi="Arial" w:cs="Arial"/>
          <w:sz w:val="22"/>
          <w:szCs w:val="22"/>
        </w:rPr>
        <w:t>8</w:t>
      </w:r>
      <w:r w:rsidRPr="00750820">
        <w:rPr>
          <w:rFonts w:ascii="Arial" w:hAnsi="Arial" w:cs="Arial"/>
          <w:sz w:val="22"/>
          <w:szCs w:val="22"/>
        </w:rPr>
        <w:t>.4 Communications Interfaces</w:t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="004928C5"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tab/>
      </w:r>
      <w:r w:rsidRPr="00750820">
        <w:rPr>
          <w:rFonts w:ascii="Arial" w:hAnsi="Arial" w:cs="Arial"/>
          <w:sz w:val="22"/>
          <w:szCs w:val="22"/>
        </w:rPr>
        <w:fldChar w:fldCharType="end"/>
      </w:r>
      <w:r w:rsidR="00FB222F">
        <w:rPr>
          <w:rFonts w:ascii="Arial" w:hAnsi="Arial" w:cs="Arial"/>
          <w:sz w:val="22"/>
          <w:szCs w:val="22"/>
        </w:rPr>
        <w:t>6</w:t>
      </w:r>
    </w:p>
    <w:p w14:paraId="7619B697" w14:textId="77777777" w:rsidR="004928C5" w:rsidRPr="00750820" w:rsidRDefault="004928C5" w:rsidP="00C665C7">
      <w:pPr>
        <w:rPr>
          <w:rFonts w:ascii="Arial" w:hAnsi="Arial" w:cs="Arial"/>
        </w:rPr>
      </w:pPr>
    </w:p>
    <w:p w14:paraId="4040B686" w14:textId="77777777" w:rsidR="004928C5" w:rsidRPr="00750820" w:rsidRDefault="004928C5" w:rsidP="00C665C7">
      <w:pPr>
        <w:rPr>
          <w:rFonts w:ascii="Arial" w:hAnsi="Arial" w:cs="Arial"/>
        </w:rPr>
      </w:pPr>
    </w:p>
    <w:p w14:paraId="5D307522" w14:textId="77777777" w:rsidR="004928C5" w:rsidRPr="00750820" w:rsidRDefault="004928C5" w:rsidP="00C665C7">
      <w:pPr>
        <w:rPr>
          <w:rFonts w:ascii="Arial" w:hAnsi="Arial" w:cs="Arial"/>
        </w:rPr>
      </w:pPr>
    </w:p>
    <w:p w14:paraId="58A3FCF1" w14:textId="77777777" w:rsidR="004928C5" w:rsidRPr="00750820" w:rsidRDefault="004928C5" w:rsidP="00C665C7">
      <w:pPr>
        <w:rPr>
          <w:rFonts w:ascii="Arial" w:hAnsi="Arial" w:cs="Arial"/>
        </w:rPr>
      </w:pPr>
    </w:p>
    <w:p w14:paraId="72C6122C" w14:textId="77777777" w:rsidR="004928C5" w:rsidRPr="00750820" w:rsidRDefault="004928C5" w:rsidP="00C665C7">
      <w:pPr>
        <w:rPr>
          <w:rFonts w:ascii="Arial" w:hAnsi="Arial" w:cs="Arial"/>
        </w:rPr>
      </w:pPr>
    </w:p>
    <w:p w14:paraId="1F400C65" w14:textId="77777777" w:rsidR="004928C5" w:rsidRDefault="004928C5" w:rsidP="00C665C7">
      <w:pPr>
        <w:rPr>
          <w:rFonts w:ascii="Arial" w:hAnsi="Arial" w:cs="Arial"/>
        </w:rPr>
      </w:pPr>
    </w:p>
    <w:p w14:paraId="0239190C" w14:textId="77777777" w:rsidR="00080008" w:rsidRDefault="00080008" w:rsidP="00C665C7">
      <w:pPr>
        <w:rPr>
          <w:rFonts w:ascii="Arial" w:hAnsi="Arial" w:cs="Arial"/>
        </w:rPr>
      </w:pPr>
    </w:p>
    <w:p w14:paraId="22E82F2E" w14:textId="77777777" w:rsidR="00080008" w:rsidRDefault="00080008" w:rsidP="00C665C7">
      <w:pPr>
        <w:rPr>
          <w:rFonts w:ascii="Arial" w:hAnsi="Arial" w:cs="Arial"/>
        </w:rPr>
      </w:pPr>
    </w:p>
    <w:p w14:paraId="3DF2FFE9" w14:textId="77777777" w:rsidR="00080008" w:rsidRDefault="00080008" w:rsidP="00C665C7">
      <w:pPr>
        <w:rPr>
          <w:rFonts w:ascii="Arial" w:hAnsi="Arial" w:cs="Arial"/>
        </w:rPr>
      </w:pPr>
    </w:p>
    <w:p w14:paraId="5E8D66FC" w14:textId="77777777" w:rsidR="00080008" w:rsidRDefault="00080008" w:rsidP="00C665C7">
      <w:pPr>
        <w:rPr>
          <w:rFonts w:ascii="Arial" w:hAnsi="Arial" w:cs="Arial"/>
        </w:rPr>
      </w:pPr>
    </w:p>
    <w:p w14:paraId="3B8A21DA" w14:textId="77777777" w:rsidR="00080008" w:rsidRDefault="00080008" w:rsidP="00C665C7">
      <w:pPr>
        <w:rPr>
          <w:rFonts w:ascii="Arial" w:hAnsi="Arial" w:cs="Arial"/>
        </w:rPr>
      </w:pPr>
    </w:p>
    <w:p w14:paraId="153D63E9" w14:textId="77777777" w:rsidR="00080008" w:rsidRDefault="00080008" w:rsidP="00C665C7">
      <w:pPr>
        <w:rPr>
          <w:rFonts w:ascii="Arial" w:hAnsi="Arial" w:cs="Arial"/>
        </w:rPr>
      </w:pPr>
    </w:p>
    <w:p w14:paraId="69D94F65" w14:textId="77777777" w:rsidR="00080008" w:rsidRDefault="00080008" w:rsidP="00C665C7">
      <w:pPr>
        <w:rPr>
          <w:rFonts w:ascii="Arial" w:hAnsi="Arial" w:cs="Arial"/>
        </w:rPr>
      </w:pPr>
    </w:p>
    <w:p w14:paraId="1CD00A97" w14:textId="77777777" w:rsidR="00080008" w:rsidRDefault="00080008" w:rsidP="00C665C7">
      <w:pPr>
        <w:rPr>
          <w:rFonts w:ascii="Arial" w:hAnsi="Arial" w:cs="Arial"/>
        </w:rPr>
      </w:pPr>
    </w:p>
    <w:p w14:paraId="431B20FE" w14:textId="77777777" w:rsidR="004928C5" w:rsidRPr="00750820" w:rsidRDefault="004928C5" w:rsidP="00C665C7">
      <w:pPr>
        <w:rPr>
          <w:rFonts w:ascii="Arial" w:hAnsi="Arial" w:cs="Arial"/>
        </w:rPr>
      </w:pPr>
    </w:p>
    <w:p w14:paraId="55D5CC4F" w14:textId="77777777" w:rsidR="004928C5" w:rsidRDefault="004928C5" w:rsidP="00C665C7">
      <w:pPr>
        <w:rPr>
          <w:rFonts w:ascii="Arial" w:hAnsi="Arial" w:cs="Arial"/>
        </w:rPr>
      </w:pPr>
    </w:p>
    <w:p w14:paraId="211D2F85" w14:textId="77777777" w:rsidR="00A93254" w:rsidRPr="00750820" w:rsidRDefault="00A93254" w:rsidP="00C665C7">
      <w:pPr>
        <w:rPr>
          <w:rFonts w:ascii="Arial" w:hAnsi="Arial" w:cs="Arial"/>
        </w:rPr>
        <w:sectPr w:rsidR="00A93254" w:rsidRPr="0075082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B4D1DC" w14:textId="77777777" w:rsidR="007F7570" w:rsidRPr="00750820" w:rsidRDefault="007F7570" w:rsidP="00C665C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  <w:sz w:val="24"/>
          <w:szCs w:val="24"/>
        </w:rPr>
        <w:lastRenderedPageBreak/>
        <w:fldChar w:fldCharType="begin"/>
      </w:r>
      <w:r w:rsidRPr="00750820">
        <w:rPr>
          <w:rFonts w:ascii="Arial" w:hAnsi="Arial" w:cs="Arial"/>
          <w:b/>
          <w:bCs/>
          <w:sz w:val="24"/>
          <w:szCs w:val="24"/>
        </w:rPr>
        <w:instrText xml:space="preserve"> TITLE </w:instrText>
      </w:r>
      <w:r w:rsidRPr="00750820">
        <w:rPr>
          <w:rFonts w:ascii="Arial" w:hAnsi="Arial" w:cs="Arial"/>
          <w:b/>
          <w:bCs/>
          <w:sz w:val="24"/>
          <w:szCs w:val="24"/>
        </w:rPr>
        <w:fldChar w:fldCharType="separate"/>
      </w:r>
      <w:r w:rsidRPr="00750820">
        <w:rPr>
          <w:rFonts w:ascii="Arial" w:hAnsi="Arial" w:cs="Arial"/>
          <w:b/>
          <w:bCs/>
          <w:sz w:val="24"/>
          <w:szCs w:val="24"/>
        </w:rPr>
        <w:t>Software Requirements Specification</w:t>
      </w:r>
      <w:r w:rsidRPr="00750820">
        <w:rPr>
          <w:rFonts w:ascii="Arial" w:hAnsi="Arial" w:cs="Arial"/>
          <w:b/>
          <w:bCs/>
          <w:sz w:val="24"/>
          <w:szCs w:val="24"/>
        </w:rPr>
        <w:fldChar w:fldCharType="end"/>
      </w:r>
      <w:r w:rsidRPr="0075082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60BEFE" w14:textId="69A14AFA" w:rsidR="009D7EC8" w:rsidRPr="00750820" w:rsidRDefault="007F7570" w:rsidP="009D7EC8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28"/>
          <w:szCs w:val="28"/>
        </w:rPr>
      </w:pPr>
      <w:r w:rsidRPr="00750820">
        <w:rPr>
          <w:rFonts w:ascii="Arial" w:hAnsi="Arial" w:cs="Arial"/>
          <w:b/>
          <w:bCs/>
          <w:sz w:val="28"/>
          <w:szCs w:val="28"/>
        </w:rPr>
        <w:t>Introduction</w:t>
      </w:r>
    </w:p>
    <w:p w14:paraId="4CDC3A56" w14:textId="77777777" w:rsidR="00EB5107" w:rsidRPr="00750820" w:rsidRDefault="00EB5107" w:rsidP="00EB5107">
      <w:pPr>
        <w:pStyle w:val="ListParagraph"/>
        <w:ind w:left="360"/>
        <w:rPr>
          <w:rFonts w:ascii="Arial" w:hAnsi="Arial" w:cs="Arial"/>
          <w:b/>
          <w:bCs/>
        </w:rPr>
      </w:pPr>
    </w:p>
    <w:p w14:paraId="628D31D9" w14:textId="4188C73A" w:rsidR="00EB5107" w:rsidRPr="00750820" w:rsidRDefault="00EB5107" w:rsidP="00566267">
      <w:pPr>
        <w:pStyle w:val="ListParagraph"/>
        <w:numPr>
          <w:ilvl w:val="1"/>
          <w:numId w:val="24"/>
        </w:numPr>
        <w:spacing w:after="120"/>
        <w:ind w:left="473"/>
        <w:rPr>
          <w:rFonts w:ascii="Arial" w:hAnsi="Arial" w:cs="Arial"/>
          <w:b/>
          <w:bCs/>
          <w:sz w:val="28"/>
          <w:szCs w:val="28"/>
        </w:rPr>
      </w:pPr>
      <w:r w:rsidRPr="00750820">
        <w:rPr>
          <w:rFonts w:ascii="Arial" w:hAnsi="Arial" w:cs="Arial"/>
          <w:b/>
          <w:bCs/>
          <w:sz w:val="24"/>
          <w:szCs w:val="24"/>
        </w:rPr>
        <w:t xml:space="preserve"> </w:t>
      </w:r>
      <w:r w:rsidR="007F7570" w:rsidRPr="00750820">
        <w:rPr>
          <w:rFonts w:ascii="Arial" w:hAnsi="Arial" w:cs="Arial"/>
          <w:b/>
          <w:bCs/>
          <w:sz w:val="24"/>
          <w:szCs w:val="24"/>
        </w:rPr>
        <w:t>Purpose</w:t>
      </w:r>
    </w:p>
    <w:p w14:paraId="22F00530" w14:textId="77777777" w:rsidR="004201F8" w:rsidRPr="00750820" w:rsidRDefault="004201F8" w:rsidP="00B92472">
      <w:pPr>
        <w:jc w:val="both"/>
        <w:rPr>
          <w:rFonts w:ascii="Arial" w:hAnsi="Arial" w:cs="Arial"/>
          <w:lang w:eastAsia="en-IN"/>
        </w:rPr>
      </w:pPr>
      <w:r w:rsidRPr="00750820">
        <w:rPr>
          <w:rFonts w:ascii="Arial" w:hAnsi="Arial" w:cs="Arial"/>
        </w:rPr>
        <w:t xml:space="preserve">The purpose of this Software Requirements Specification (SRS) document is to describe the functional and non-functional requirements of the </w:t>
      </w:r>
      <w:r w:rsidRPr="00750820">
        <w:rPr>
          <w:rStyle w:val="Strong"/>
          <w:rFonts w:ascii="Arial" w:hAnsi="Arial" w:cs="Arial"/>
        </w:rPr>
        <w:t>Online Renting System</w:t>
      </w:r>
      <w:r w:rsidRPr="00750820">
        <w:rPr>
          <w:rFonts w:ascii="Arial" w:hAnsi="Arial" w:cs="Arial"/>
        </w:rPr>
        <w:t xml:space="preserve"> developed using the Django framework.</w:t>
      </w:r>
    </w:p>
    <w:p w14:paraId="7AA9CA6E" w14:textId="77777777" w:rsidR="00B92472" w:rsidRPr="00750820" w:rsidRDefault="004201F8" w:rsidP="00B92472">
      <w:pPr>
        <w:jc w:val="both"/>
        <w:rPr>
          <w:rFonts w:ascii="Arial" w:hAnsi="Arial" w:cs="Arial"/>
        </w:rPr>
      </w:pPr>
      <w:r w:rsidRPr="00750820">
        <w:rPr>
          <w:rFonts w:ascii="Arial" w:hAnsi="Arial" w:cs="Arial"/>
        </w:rPr>
        <w:t>This document explains the system functionality, system constraints, user interactions, and interface requirements. It serves as a guideline for developers, stakeholders, and project evaluators to understand the system structure and expected behavior.</w:t>
      </w:r>
    </w:p>
    <w:p w14:paraId="29A1C2FA" w14:textId="77777777" w:rsidR="00EB5107" w:rsidRPr="00750820" w:rsidRDefault="00EB5107" w:rsidP="00B92472">
      <w:pPr>
        <w:jc w:val="both"/>
        <w:rPr>
          <w:rFonts w:ascii="Arial" w:hAnsi="Arial" w:cs="Arial"/>
        </w:rPr>
      </w:pPr>
    </w:p>
    <w:p w14:paraId="403886FF" w14:textId="2B323E32" w:rsidR="00EB5107" w:rsidRPr="00750820" w:rsidRDefault="00EB5107" w:rsidP="00566267">
      <w:pPr>
        <w:pStyle w:val="ListParagraph"/>
        <w:numPr>
          <w:ilvl w:val="1"/>
          <w:numId w:val="24"/>
        </w:numPr>
        <w:spacing w:after="120"/>
        <w:ind w:left="473"/>
        <w:rPr>
          <w:rFonts w:ascii="Arial" w:hAnsi="Arial" w:cs="Arial"/>
          <w:b/>
          <w:bCs/>
          <w:sz w:val="22"/>
          <w:szCs w:val="22"/>
        </w:rPr>
      </w:pPr>
      <w:r w:rsidRPr="00750820">
        <w:rPr>
          <w:rFonts w:ascii="Arial" w:hAnsi="Arial" w:cs="Arial"/>
          <w:b/>
          <w:bCs/>
          <w:sz w:val="24"/>
          <w:szCs w:val="24"/>
        </w:rPr>
        <w:t xml:space="preserve"> </w:t>
      </w:r>
      <w:r w:rsidR="007F7570" w:rsidRPr="00750820">
        <w:rPr>
          <w:rFonts w:ascii="Arial" w:hAnsi="Arial" w:cs="Arial"/>
          <w:b/>
          <w:bCs/>
          <w:sz w:val="24"/>
          <w:szCs w:val="24"/>
        </w:rPr>
        <w:t>Scope</w:t>
      </w:r>
    </w:p>
    <w:p w14:paraId="3639D06F" w14:textId="77777777" w:rsidR="00EB5107" w:rsidRPr="00750820" w:rsidRDefault="00EB5107" w:rsidP="00EB5107">
      <w:pPr>
        <w:spacing w:after="120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The Online Renting System is a web-based application that enables users to rent products from other users and also list their own products for rental.</w:t>
      </w:r>
    </w:p>
    <w:p w14:paraId="62FE0053" w14:textId="77777777" w:rsidR="00EB5107" w:rsidRPr="00750820" w:rsidRDefault="00EB5107" w:rsidP="00EB5107">
      <w:pPr>
        <w:spacing w:after="120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 xml:space="preserve">The system promotes a </w:t>
      </w:r>
      <w:r w:rsidRPr="00750820">
        <w:rPr>
          <w:rFonts w:ascii="Arial" w:hAnsi="Arial" w:cs="Arial"/>
          <w:b/>
          <w:bCs/>
          <w:lang w:val="en-IN"/>
        </w:rPr>
        <w:t>shared economy</w:t>
      </w:r>
      <w:r w:rsidRPr="00750820">
        <w:rPr>
          <w:rFonts w:ascii="Arial" w:hAnsi="Arial" w:cs="Arial"/>
          <w:lang w:val="en-IN"/>
        </w:rPr>
        <w:t>, allowing individuals to generate income from unused items while providing affordable rental options to other users.</w:t>
      </w:r>
    </w:p>
    <w:p w14:paraId="455F4D5D" w14:textId="77777777" w:rsidR="00EB5107" w:rsidRPr="00750820" w:rsidRDefault="00EB5107" w:rsidP="00EB5107">
      <w:pPr>
        <w:spacing w:after="120"/>
        <w:jc w:val="both"/>
        <w:rPr>
          <w:rFonts w:ascii="Arial" w:hAnsi="Arial" w:cs="Arial"/>
          <w:b/>
          <w:bCs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The platform provides features such as:</w:t>
      </w:r>
    </w:p>
    <w:p w14:paraId="7427C11F" w14:textId="77777777" w:rsidR="00EB5107" w:rsidRPr="00750820" w:rsidRDefault="00EB5107" w:rsidP="00EB510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User registration and authentication</w:t>
      </w:r>
    </w:p>
    <w:p w14:paraId="3428C862" w14:textId="77777777" w:rsidR="00EB5107" w:rsidRPr="00750820" w:rsidRDefault="00EB5107" w:rsidP="00EB510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Listing items for rent</w:t>
      </w:r>
    </w:p>
    <w:p w14:paraId="1B9C36D7" w14:textId="77777777" w:rsidR="00EB5107" w:rsidRPr="00750820" w:rsidRDefault="00EB5107" w:rsidP="00EB510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Browsing and searching available items</w:t>
      </w:r>
    </w:p>
    <w:p w14:paraId="52F08469" w14:textId="77777777" w:rsidR="00EB5107" w:rsidRPr="00750820" w:rsidRDefault="00EB5107" w:rsidP="00EB510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Rental request and booking management</w:t>
      </w:r>
    </w:p>
    <w:p w14:paraId="701493B9" w14:textId="77777777" w:rsidR="00EB5107" w:rsidRPr="00750820" w:rsidRDefault="00EB5107" w:rsidP="00EB510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Payment options for renting items</w:t>
      </w:r>
    </w:p>
    <w:p w14:paraId="60740968" w14:textId="77777777" w:rsidR="00EB5107" w:rsidRPr="00750820" w:rsidRDefault="00EB5107" w:rsidP="00EB510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Admin approval and system management</w:t>
      </w:r>
    </w:p>
    <w:p w14:paraId="5E99B585" w14:textId="77777777" w:rsidR="00EB5107" w:rsidRPr="00750820" w:rsidRDefault="00EB5107" w:rsidP="00EB510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The system aims to create a convenient, transparent, and efficient rental platform.</w:t>
      </w:r>
    </w:p>
    <w:p w14:paraId="32C0D227" w14:textId="77777777" w:rsidR="00EB5107" w:rsidRPr="00750820" w:rsidRDefault="00EB5107" w:rsidP="009D7EC8">
      <w:pPr>
        <w:rPr>
          <w:rFonts w:ascii="Arial" w:hAnsi="Arial" w:cs="Arial"/>
          <w:b/>
          <w:bCs/>
          <w:sz w:val="18"/>
          <w:szCs w:val="18"/>
        </w:rPr>
      </w:pPr>
    </w:p>
    <w:p w14:paraId="6C09228B" w14:textId="374FC55A" w:rsidR="007F7570" w:rsidRPr="00750820" w:rsidRDefault="00EB5107" w:rsidP="00566267">
      <w:pPr>
        <w:pStyle w:val="ListParagraph"/>
        <w:numPr>
          <w:ilvl w:val="1"/>
          <w:numId w:val="24"/>
        </w:numPr>
        <w:spacing w:after="120"/>
        <w:ind w:left="473"/>
        <w:rPr>
          <w:rFonts w:ascii="Arial" w:hAnsi="Arial" w:cs="Arial"/>
          <w:b/>
          <w:bCs/>
          <w:sz w:val="24"/>
          <w:szCs w:val="24"/>
        </w:rPr>
      </w:pPr>
      <w:r w:rsidRPr="00750820">
        <w:rPr>
          <w:rFonts w:ascii="Arial" w:hAnsi="Arial" w:cs="Arial"/>
          <w:b/>
          <w:bCs/>
          <w:sz w:val="24"/>
          <w:szCs w:val="24"/>
        </w:rPr>
        <w:t xml:space="preserve"> </w:t>
      </w:r>
      <w:r w:rsidR="007F7570" w:rsidRPr="00750820">
        <w:rPr>
          <w:rFonts w:ascii="Arial" w:hAnsi="Arial" w:cs="Arial"/>
          <w:b/>
          <w:bCs/>
          <w:sz w:val="24"/>
          <w:szCs w:val="24"/>
        </w:rPr>
        <w:t>Definitions, Acronyms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625"/>
      </w:tblGrid>
      <w:tr w:rsidR="00EB5107" w:rsidRPr="00750820" w14:paraId="59409765" w14:textId="77777777" w:rsidTr="00D11460">
        <w:tc>
          <w:tcPr>
            <w:tcW w:w="1951" w:type="dxa"/>
          </w:tcPr>
          <w:p w14:paraId="710C0B8C" w14:textId="77777777" w:rsidR="00EB5107" w:rsidRPr="00750820" w:rsidRDefault="00EB5107" w:rsidP="00D11460">
            <w:pPr>
              <w:rPr>
                <w:rFonts w:ascii="Arial" w:hAnsi="Arial" w:cs="Arial"/>
                <w:b/>
                <w:bCs/>
              </w:rPr>
            </w:pPr>
            <w:r w:rsidRPr="00750820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7625" w:type="dxa"/>
          </w:tcPr>
          <w:p w14:paraId="7623DF76" w14:textId="77777777" w:rsidR="00EB5107" w:rsidRPr="00750820" w:rsidRDefault="00EB5107" w:rsidP="00D11460">
            <w:pPr>
              <w:rPr>
                <w:rFonts w:ascii="Arial" w:hAnsi="Arial" w:cs="Arial"/>
                <w:b/>
                <w:bCs/>
              </w:rPr>
            </w:pPr>
            <w:r w:rsidRPr="00750820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EB5107" w:rsidRPr="00750820" w14:paraId="148BA7A9" w14:textId="77777777" w:rsidTr="00D11460">
        <w:tc>
          <w:tcPr>
            <w:tcW w:w="1951" w:type="dxa"/>
          </w:tcPr>
          <w:p w14:paraId="1DFCDC54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Admin</w:t>
            </w:r>
          </w:p>
        </w:tc>
        <w:tc>
          <w:tcPr>
            <w:tcW w:w="7625" w:type="dxa"/>
          </w:tcPr>
          <w:p w14:paraId="089D45CE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System administrator responsible for managing the platform</w:t>
            </w:r>
          </w:p>
        </w:tc>
      </w:tr>
      <w:tr w:rsidR="00EB5107" w:rsidRPr="00750820" w14:paraId="6EB817EC" w14:textId="77777777" w:rsidTr="00D11460">
        <w:tc>
          <w:tcPr>
            <w:tcW w:w="1951" w:type="dxa"/>
          </w:tcPr>
          <w:p w14:paraId="4CABBE3C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User</w:t>
            </w:r>
          </w:p>
        </w:tc>
        <w:tc>
          <w:tcPr>
            <w:tcW w:w="7625" w:type="dxa"/>
          </w:tcPr>
          <w:p w14:paraId="73ADD458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A registered person who can rent or list items</w:t>
            </w:r>
          </w:p>
        </w:tc>
      </w:tr>
      <w:tr w:rsidR="00EB5107" w:rsidRPr="00750820" w14:paraId="79FA37AA" w14:textId="77777777" w:rsidTr="00D11460">
        <w:tc>
          <w:tcPr>
            <w:tcW w:w="1951" w:type="dxa"/>
          </w:tcPr>
          <w:p w14:paraId="277A9E90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Owner</w:t>
            </w:r>
          </w:p>
        </w:tc>
        <w:tc>
          <w:tcPr>
            <w:tcW w:w="7625" w:type="dxa"/>
          </w:tcPr>
          <w:p w14:paraId="2621CE75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A user who lists items for rent</w:t>
            </w:r>
          </w:p>
        </w:tc>
      </w:tr>
      <w:tr w:rsidR="00EB5107" w:rsidRPr="00750820" w14:paraId="26F1235E" w14:textId="77777777" w:rsidTr="00D11460">
        <w:tc>
          <w:tcPr>
            <w:tcW w:w="1951" w:type="dxa"/>
          </w:tcPr>
          <w:p w14:paraId="0F367ACF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Renter</w:t>
            </w:r>
          </w:p>
        </w:tc>
        <w:tc>
          <w:tcPr>
            <w:tcW w:w="7625" w:type="dxa"/>
          </w:tcPr>
          <w:p w14:paraId="38120907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A user who rents items</w:t>
            </w:r>
          </w:p>
        </w:tc>
      </w:tr>
      <w:tr w:rsidR="00EB5107" w:rsidRPr="00750820" w14:paraId="7BA81ED1" w14:textId="77777777" w:rsidTr="00D11460">
        <w:tc>
          <w:tcPr>
            <w:tcW w:w="1951" w:type="dxa"/>
          </w:tcPr>
          <w:p w14:paraId="0BE68E1D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Django</w:t>
            </w:r>
          </w:p>
        </w:tc>
        <w:tc>
          <w:tcPr>
            <w:tcW w:w="7625" w:type="dxa"/>
          </w:tcPr>
          <w:p w14:paraId="26E6B485" w14:textId="77777777" w:rsidR="00EB5107" w:rsidRPr="00750820" w:rsidRDefault="00EB5107" w:rsidP="00D11460">
            <w:pPr>
              <w:rPr>
                <w:rFonts w:ascii="Arial" w:hAnsi="Arial" w:cs="Arial"/>
              </w:rPr>
            </w:pPr>
            <w:r w:rsidRPr="00750820">
              <w:rPr>
                <w:rFonts w:ascii="Arial" w:hAnsi="Arial" w:cs="Arial"/>
              </w:rPr>
              <w:t>Python-based web framework used for development</w:t>
            </w:r>
          </w:p>
        </w:tc>
      </w:tr>
    </w:tbl>
    <w:p w14:paraId="03CD2B8A" w14:textId="77777777" w:rsidR="00EB5107" w:rsidRPr="00750820" w:rsidRDefault="00EB5107" w:rsidP="009D7EC8">
      <w:pPr>
        <w:pStyle w:val="ListParagraph"/>
        <w:ind w:left="501"/>
        <w:rPr>
          <w:rFonts w:ascii="Arial" w:hAnsi="Arial" w:cs="Arial"/>
          <w:b/>
          <w:bCs/>
          <w:sz w:val="24"/>
          <w:szCs w:val="24"/>
        </w:rPr>
      </w:pPr>
    </w:p>
    <w:p w14:paraId="661095BF" w14:textId="0A52D9E7" w:rsidR="007F7570" w:rsidRPr="00750820" w:rsidRDefault="00EB5107" w:rsidP="00566267">
      <w:pPr>
        <w:pStyle w:val="ListParagraph"/>
        <w:numPr>
          <w:ilvl w:val="1"/>
          <w:numId w:val="24"/>
        </w:numPr>
        <w:spacing w:after="120"/>
        <w:ind w:left="473"/>
        <w:rPr>
          <w:rFonts w:ascii="Arial" w:hAnsi="Arial" w:cs="Arial"/>
          <w:b/>
          <w:bCs/>
          <w:sz w:val="32"/>
          <w:szCs w:val="32"/>
        </w:rPr>
      </w:pPr>
      <w:r w:rsidRPr="00750820">
        <w:rPr>
          <w:rFonts w:ascii="Arial" w:hAnsi="Arial" w:cs="Arial"/>
          <w:b/>
          <w:bCs/>
          <w:sz w:val="24"/>
          <w:szCs w:val="24"/>
        </w:rPr>
        <w:t xml:space="preserve"> </w:t>
      </w:r>
      <w:r w:rsidR="007F7570" w:rsidRPr="00750820">
        <w:rPr>
          <w:rFonts w:ascii="Arial" w:hAnsi="Arial" w:cs="Arial"/>
          <w:b/>
          <w:bCs/>
          <w:sz w:val="24"/>
          <w:szCs w:val="24"/>
        </w:rPr>
        <w:t>References</w:t>
      </w:r>
    </w:p>
    <w:p w14:paraId="1AAD00EA" w14:textId="3491B803" w:rsidR="00EB5107" w:rsidRPr="00750820" w:rsidRDefault="00EB5107" w:rsidP="00EB5107">
      <w:pPr>
        <w:pStyle w:val="ListParagraph"/>
        <w:numPr>
          <w:ilvl w:val="0"/>
          <w:numId w:val="27"/>
        </w:numPr>
        <w:ind w:left="814"/>
        <w:rPr>
          <w:rFonts w:ascii="Arial" w:hAnsi="Arial" w:cs="Arial"/>
          <w:lang w:eastAsia="en-IN"/>
        </w:rPr>
      </w:pPr>
      <w:r w:rsidRPr="00750820">
        <w:rPr>
          <w:rFonts w:ascii="Arial" w:hAnsi="Arial" w:cs="Arial"/>
        </w:rPr>
        <w:t xml:space="preserve">Django Official </w:t>
      </w:r>
    </w:p>
    <w:p w14:paraId="7A08DAA9" w14:textId="554D2767" w:rsidR="00EB5107" w:rsidRPr="00750820" w:rsidRDefault="00EB5107" w:rsidP="00EB5107">
      <w:pPr>
        <w:pStyle w:val="ListParagraph"/>
        <w:numPr>
          <w:ilvl w:val="0"/>
          <w:numId w:val="27"/>
        </w:numPr>
        <w:ind w:left="814"/>
        <w:rPr>
          <w:rFonts w:ascii="Arial" w:hAnsi="Arial" w:cs="Arial"/>
        </w:rPr>
      </w:pPr>
      <w:r w:rsidRPr="00750820">
        <w:rPr>
          <w:rFonts w:ascii="Arial" w:hAnsi="Arial" w:cs="Arial"/>
        </w:rPr>
        <w:t xml:space="preserve">Python Programming </w:t>
      </w:r>
    </w:p>
    <w:p w14:paraId="40B97470" w14:textId="71F7624D" w:rsidR="00EB5107" w:rsidRPr="00750820" w:rsidRDefault="00A93254" w:rsidP="00EB5107">
      <w:pPr>
        <w:pStyle w:val="ListParagraph"/>
        <w:numPr>
          <w:ilvl w:val="0"/>
          <w:numId w:val="27"/>
        </w:numPr>
        <w:ind w:left="814"/>
        <w:rPr>
          <w:rFonts w:ascii="Arial" w:hAnsi="Arial" w:cs="Arial"/>
        </w:rPr>
      </w:pPr>
      <w:r>
        <w:rPr>
          <w:rFonts w:ascii="Arial" w:hAnsi="Arial" w:cs="Arial"/>
        </w:rPr>
        <w:t xml:space="preserve">Tailwind </w:t>
      </w:r>
      <w:proofErr w:type="spellStart"/>
      <w:r>
        <w:rPr>
          <w:rFonts w:ascii="Arial" w:hAnsi="Arial" w:cs="Arial"/>
        </w:rPr>
        <w:t>css</w:t>
      </w:r>
      <w:proofErr w:type="spellEnd"/>
    </w:p>
    <w:p w14:paraId="4444129C" w14:textId="2E4FE822" w:rsidR="00EB5107" w:rsidRPr="00750820" w:rsidRDefault="00EB5107" w:rsidP="009D7EC8">
      <w:pPr>
        <w:pStyle w:val="ListParagraph"/>
        <w:numPr>
          <w:ilvl w:val="0"/>
          <w:numId w:val="27"/>
        </w:numPr>
        <w:ind w:left="814"/>
        <w:rPr>
          <w:rFonts w:ascii="Arial" w:hAnsi="Arial" w:cs="Arial"/>
        </w:rPr>
      </w:pPr>
      <w:proofErr w:type="spellStart"/>
      <w:r w:rsidRPr="00750820">
        <w:rPr>
          <w:rFonts w:ascii="Arial" w:hAnsi="Arial" w:cs="Arial"/>
        </w:rPr>
        <w:t>Razorpay</w:t>
      </w:r>
      <w:proofErr w:type="spellEnd"/>
      <w:r w:rsidRPr="00750820">
        <w:rPr>
          <w:rFonts w:ascii="Arial" w:hAnsi="Arial" w:cs="Arial"/>
        </w:rPr>
        <w:t xml:space="preserve"> Payment Gateway </w:t>
      </w:r>
    </w:p>
    <w:p w14:paraId="56B51B66" w14:textId="77777777" w:rsidR="00EB5107" w:rsidRPr="00750820" w:rsidRDefault="00EB5107" w:rsidP="009D7EC8">
      <w:pPr>
        <w:pStyle w:val="ListParagraph"/>
        <w:rPr>
          <w:rFonts w:ascii="Arial" w:hAnsi="Arial" w:cs="Arial"/>
          <w:b/>
          <w:bCs/>
        </w:rPr>
      </w:pPr>
    </w:p>
    <w:p w14:paraId="3975A1C9" w14:textId="7D02B38D" w:rsidR="00EB5107" w:rsidRPr="00750820" w:rsidRDefault="00EB5107" w:rsidP="00566267">
      <w:pPr>
        <w:pStyle w:val="ListParagraph"/>
        <w:numPr>
          <w:ilvl w:val="1"/>
          <w:numId w:val="24"/>
        </w:numPr>
        <w:spacing w:after="120"/>
        <w:ind w:left="473"/>
        <w:rPr>
          <w:rFonts w:ascii="Arial" w:hAnsi="Arial" w:cs="Arial"/>
          <w:b/>
          <w:bCs/>
          <w:sz w:val="32"/>
          <w:szCs w:val="32"/>
        </w:rPr>
      </w:pPr>
      <w:r w:rsidRPr="00750820">
        <w:rPr>
          <w:rFonts w:ascii="Arial" w:hAnsi="Arial" w:cs="Arial"/>
          <w:b/>
          <w:bCs/>
          <w:sz w:val="32"/>
          <w:szCs w:val="32"/>
        </w:rPr>
        <w:t xml:space="preserve"> </w:t>
      </w:r>
      <w:r w:rsidRPr="00750820">
        <w:rPr>
          <w:rFonts w:ascii="Arial" w:hAnsi="Arial" w:cs="Arial"/>
          <w:b/>
          <w:bCs/>
          <w:sz w:val="24"/>
          <w:szCs w:val="24"/>
        </w:rPr>
        <w:t>Overview</w:t>
      </w:r>
    </w:p>
    <w:p w14:paraId="2CF26146" w14:textId="26CABD91" w:rsidR="004201F8" w:rsidRPr="00750820" w:rsidRDefault="004201F8" w:rsidP="009D7EC8">
      <w:pPr>
        <w:spacing w:after="120"/>
        <w:jc w:val="both"/>
        <w:rPr>
          <w:rFonts w:ascii="Arial" w:hAnsi="Arial" w:cs="Arial"/>
          <w:lang w:eastAsia="en-IN"/>
        </w:rPr>
      </w:pPr>
      <w:r w:rsidRPr="00750820">
        <w:rPr>
          <w:rFonts w:ascii="Arial" w:hAnsi="Arial" w:cs="Arial"/>
        </w:rPr>
        <w:t>This</w:t>
      </w:r>
      <w:r w:rsidR="009D7EC8" w:rsidRPr="00750820">
        <w:rPr>
          <w:rFonts w:ascii="Arial" w:hAnsi="Arial" w:cs="Arial"/>
        </w:rPr>
        <w:t xml:space="preserve"> </w:t>
      </w:r>
      <w:r w:rsidRPr="00750820">
        <w:rPr>
          <w:rFonts w:ascii="Arial" w:hAnsi="Arial" w:cs="Arial"/>
        </w:rPr>
        <w:t>document provides a detailed overview of the Online Renting System including its overall description, system functionalities, requirements, and interfaces.</w:t>
      </w:r>
    </w:p>
    <w:p w14:paraId="722B0F78" w14:textId="77777777" w:rsidR="009D7EC8" w:rsidRPr="00750820" w:rsidRDefault="004201F8" w:rsidP="009D7EC8">
      <w:pPr>
        <w:jc w:val="both"/>
        <w:rPr>
          <w:rFonts w:ascii="Arial" w:hAnsi="Arial" w:cs="Arial"/>
        </w:rPr>
      </w:pPr>
      <w:r w:rsidRPr="00750820">
        <w:rPr>
          <w:rFonts w:ascii="Arial" w:hAnsi="Arial" w:cs="Arial"/>
        </w:rPr>
        <w:t>The document is structured into three major sections:</w:t>
      </w:r>
      <w:r w:rsidR="009D7EC8" w:rsidRPr="00750820">
        <w:rPr>
          <w:rFonts w:ascii="Arial" w:hAnsi="Arial" w:cs="Arial"/>
        </w:rPr>
        <w:t xml:space="preserve"> </w:t>
      </w:r>
      <w:r w:rsidRPr="00750820">
        <w:rPr>
          <w:rFonts w:ascii="Arial" w:hAnsi="Arial" w:cs="Arial"/>
        </w:rPr>
        <w:t>Introduction</w:t>
      </w:r>
      <w:r w:rsidR="009D7EC8" w:rsidRPr="00750820">
        <w:rPr>
          <w:rFonts w:ascii="Arial" w:hAnsi="Arial" w:cs="Arial"/>
        </w:rPr>
        <w:t xml:space="preserve">, </w:t>
      </w:r>
      <w:r w:rsidRPr="00750820">
        <w:rPr>
          <w:rFonts w:ascii="Arial" w:hAnsi="Arial" w:cs="Arial"/>
        </w:rPr>
        <w:t>Overall Description</w:t>
      </w:r>
      <w:r w:rsidR="009D7EC8" w:rsidRPr="00750820">
        <w:rPr>
          <w:rFonts w:ascii="Arial" w:hAnsi="Arial" w:cs="Arial"/>
        </w:rPr>
        <w:t xml:space="preserve">, </w:t>
      </w:r>
      <w:r w:rsidRPr="00750820">
        <w:rPr>
          <w:rFonts w:ascii="Arial" w:hAnsi="Arial" w:cs="Arial"/>
        </w:rPr>
        <w:t>Specific Requirements</w:t>
      </w:r>
      <w:r w:rsidR="009D7EC8" w:rsidRPr="00750820">
        <w:rPr>
          <w:rFonts w:ascii="Arial" w:hAnsi="Arial" w:cs="Arial"/>
        </w:rPr>
        <w:t>.</w:t>
      </w:r>
    </w:p>
    <w:p w14:paraId="5D41DB5E" w14:textId="77777777" w:rsidR="009D7EC8" w:rsidRPr="00750820" w:rsidRDefault="009D7EC8" w:rsidP="009D7EC8">
      <w:pPr>
        <w:pStyle w:val="ListParagraph"/>
        <w:numPr>
          <w:ilvl w:val="0"/>
          <w:numId w:val="23"/>
        </w:numPr>
        <w:jc w:val="both"/>
        <w:rPr>
          <w:rFonts w:ascii="Arial" w:hAnsi="Arial" w:cs="Arial"/>
        </w:rPr>
      </w:pPr>
      <w:r w:rsidRPr="00750820">
        <w:rPr>
          <w:rFonts w:ascii="Arial" w:hAnsi="Arial" w:cs="Arial"/>
          <w:b/>
          <w:bCs/>
          <w:sz w:val="28"/>
          <w:szCs w:val="28"/>
        </w:rPr>
        <w:lastRenderedPageBreak/>
        <w:t>Overall Description</w:t>
      </w:r>
    </w:p>
    <w:p w14:paraId="0C70F11A" w14:textId="77777777" w:rsidR="0080150C" w:rsidRPr="00750820" w:rsidRDefault="0080150C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03E7BDE9" w14:textId="77777777" w:rsidR="0080150C" w:rsidRPr="00750820" w:rsidRDefault="0080150C" w:rsidP="00566267">
      <w:pPr>
        <w:pStyle w:val="ListParagraph"/>
        <w:numPr>
          <w:ilvl w:val="1"/>
          <w:numId w:val="23"/>
        </w:numPr>
        <w:spacing w:after="120"/>
        <w:ind w:left="545"/>
        <w:jc w:val="both"/>
        <w:rPr>
          <w:rFonts w:ascii="Arial" w:hAnsi="Arial" w:cs="Arial"/>
          <w:sz w:val="24"/>
          <w:szCs w:val="24"/>
        </w:rPr>
      </w:pPr>
      <w:r w:rsidRPr="00750820">
        <w:rPr>
          <w:rFonts w:ascii="Arial" w:hAnsi="Arial" w:cs="Arial"/>
          <w:b/>
          <w:bCs/>
          <w:sz w:val="24"/>
          <w:szCs w:val="24"/>
          <w:lang w:val="en-IN"/>
        </w:rPr>
        <w:t>Product Perspective</w:t>
      </w:r>
    </w:p>
    <w:p w14:paraId="6C6D39EE" w14:textId="77777777" w:rsidR="0080150C" w:rsidRPr="00750820" w:rsidRDefault="0080150C" w:rsidP="0080150C">
      <w:pPr>
        <w:spacing w:after="120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 xml:space="preserve">The Online Renting System is designed as a </w:t>
      </w:r>
      <w:r w:rsidRPr="00750820">
        <w:rPr>
          <w:rFonts w:ascii="Arial" w:hAnsi="Arial" w:cs="Arial"/>
          <w:b/>
          <w:bCs/>
          <w:lang w:val="en-IN"/>
        </w:rPr>
        <w:t>web-based platform</w:t>
      </w:r>
      <w:r w:rsidRPr="00750820">
        <w:rPr>
          <w:rFonts w:ascii="Arial" w:hAnsi="Arial" w:cs="Arial"/>
          <w:lang w:val="en-IN"/>
        </w:rPr>
        <w:t xml:space="preserve"> where users can rent items from others and list their own items for rental.</w:t>
      </w:r>
    </w:p>
    <w:p w14:paraId="355458B2" w14:textId="3E740745" w:rsidR="0080150C" w:rsidRPr="00750820" w:rsidRDefault="0080150C" w:rsidP="0080150C">
      <w:pPr>
        <w:spacing w:after="120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 xml:space="preserve">The system is built using the Django framework and follows the </w:t>
      </w:r>
      <w:r w:rsidRPr="00750820">
        <w:rPr>
          <w:rFonts w:ascii="Arial" w:hAnsi="Arial" w:cs="Arial"/>
          <w:b/>
          <w:bCs/>
          <w:lang w:val="en-IN"/>
        </w:rPr>
        <w:t>Model-View-</w:t>
      </w:r>
      <w:r w:rsidR="00B623AD" w:rsidRPr="00B623AD">
        <w:rPr>
          <w:rFonts w:ascii="Arial" w:hAnsi="Arial" w:cs="Arial"/>
          <w:b/>
          <w:bCs/>
        </w:rPr>
        <w:t>Template</w:t>
      </w:r>
      <w:r w:rsidR="00B623AD" w:rsidRPr="00B623AD">
        <w:rPr>
          <w:rFonts w:ascii="Arial" w:hAnsi="Arial" w:cs="Arial"/>
          <w:b/>
          <w:bCs/>
          <w:lang w:val="en-IN"/>
        </w:rPr>
        <w:t xml:space="preserve"> </w:t>
      </w:r>
      <w:r w:rsidRPr="00750820">
        <w:rPr>
          <w:rFonts w:ascii="Arial" w:hAnsi="Arial" w:cs="Arial"/>
          <w:b/>
          <w:bCs/>
          <w:lang w:val="en-IN"/>
        </w:rPr>
        <w:t>(MV</w:t>
      </w:r>
      <w:r w:rsidR="00B623AD">
        <w:rPr>
          <w:rFonts w:ascii="Arial" w:hAnsi="Arial" w:cs="Arial"/>
          <w:b/>
          <w:bCs/>
          <w:lang w:val="en-IN"/>
        </w:rPr>
        <w:t>T</w:t>
      </w:r>
      <w:r w:rsidRPr="00750820">
        <w:rPr>
          <w:rFonts w:ascii="Arial" w:hAnsi="Arial" w:cs="Arial"/>
          <w:b/>
          <w:bCs/>
          <w:lang w:val="en-IN"/>
        </w:rPr>
        <w:t>)</w:t>
      </w:r>
      <w:r w:rsidRPr="00750820">
        <w:rPr>
          <w:rFonts w:ascii="Arial" w:hAnsi="Arial" w:cs="Arial"/>
          <w:lang w:val="en-IN"/>
        </w:rPr>
        <w:t xml:space="preserve"> architecture.</w:t>
      </w:r>
    </w:p>
    <w:p w14:paraId="7FDB7A9A" w14:textId="77777777" w:rsidR="0080150C" w:rsidRPr="00750820" w:rsidRDefault="0080150C" w:rsidP="0080150C">
      <w:pPr>
        <w:jc w:val="both"/>
        <w:rPr>
          <w:rFonts w:ascii="Arial" w:hAnsi="Arial" w:cs="Arial"/>
          <w:b/>
          <w:bCs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The system consists of the following main modules:</w:t>
      </w:r>
    </w:p>
    <w:p w14:paraId="21FB7343" w14:textId="77777777" w:rsidR="0080150C" w:rsidRPr="00750820" w:rsidRDefault="0080150C" w:rsidP="0080150C">
      <w:p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User Module</w:t>
      </w:r>
    </w:p>
    <w:p w14:paraId="46819AFF" w14:textId="77777777" w:rsidR="0080150C" w:rsidRPr="00750820" w:rsidRDefault="0080150C" w:rsidP="0080150C">
      <w:p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Item/Product Module</w:t>
      </w:r>
    </w:p>
    <w:p w14:paraId="7523F150" w14:textId="77777777" w:rsidR="0080150C" w:rsidRPr="00750820" w:rsidRDefault="0080150C" w:rsidP="0080150C">
      <w:p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Rental/Booking Module</w:t>
      </w:r>
    </w:p>
    <w:p w14:paraId="7EED919B" w14:textId="77777777" w:rsidR="0080150C" w:rsidRPr="00750820" w:rsidRDefault="0080150C" w:rsidP="0080150C">
      <w:p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Payment Module</w:t>
      </w:r>
    </w:p>
    <w:p w14:paraId="7AF7D7C6" w14:textId="77777777" w:rsidR="0080150C" w:rsidRPr="00750820" w:rsidRDefault="0080150C" w:rsidP="0080150C">
      <w:pPr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Admin Module</w:t>
      </w:r>
    </w:p>
    <w:p w14:paraId="111DB980" w14:textId="77777777" w:rsidR="0080150C" w:rsidRPr="00750820" w:rsidRDefault="0080150C" w:rsidP="0080150C">
      <w:pPr>
        <w:jc w:val="both"/>
        <w:rPr>
          <w:rFonts w:ascii="Arial" w:hAnsi="Arial" w:cs="Arial"/>
          <w:lang w:val="en-IN"/>
        </w:rPr>
      </w:pPr>
    </w:p>
    <w:p w14:paraId="3C620CA3" w14:textId="77777777" w:rsidR="0080150C" w:rsidRPr="00750820" w:rsidRDefault="0080150C" w:rsidP="0080150C">
      <w:pPr>
        <w:spacing w:after="120"/>
        <w:rPr>
          <w:rFonts w:ascii="Arial" w:hAnsi="Arial" w:cs="Arial"/>
          <w:b/>
          <w:bCs/>
          <w:sz w:val="22"/>
          <w:szCs w:val="22"/>
          <w:lang w:val="en-IN"/>
        </w:rPr>
      </w:pPr>
      <w:r w:rsidRPr="00750820">
        <w:rPr>
          <w:rFonts w:ascii="Segoe UI Emoji" w:hAnsi="Segoe UI Emoji" w:cs="Segoe UI Emoji"/>
          <w:lang w:val="en-IN"/>
        </w:rPr>
        <w:t>📌</w:t>
      </w:r>
      <w:r w:rsidRPr="00750820">
        <w:rPr>
          <w:rFonts w:ascii="Arial" w:hAnsi="Arial" w:cs="Arial"/>
          <w:lang w:val="en-IN"/>
        </w:rPr>
        <w:t xml:space="preserve"> </w:t>
      </w:r>
      <w:r w:rsidRPr="00750820">
        <w:rPr>
          <w:rFonts w:ascii="Arial" w:hAnsi="Arial" w:cs="Arial"/>
          <w:b/>
          <w:bCs/>
          <w:sz w:val="22"/>
          <w:szCs w:val="22"/>
          <w:lang w:val="en-IN"/>
        </w:rPr>
        <w:t>System Architecture Diagram:</w:t>
      </w:r>
    </w:p>
    <w:p w14:paraId="188B9858" w14:textId="77777777" w:rsidR="0080150C" w:rsidRPr="00750820" w:rsidRDefault="0080150C" w:rsidP="0080150C">
      <w:pPr>
        <w:spacing w:after="120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b/>
          <w:bCs/>
          <w:noProof/>
          <w:sz w:val="22"/>
          <w:szCs w:val="22"/>
          <w:lang w:val="en-IN"/>
        </w:rPr>
        <w:drawing>
          <wp:inline distT="0" distB="0" distL="0" distR="0" wp14:anchorId="1D853352" wp14:editId="1A0EA5AF">
            <wp:extent cx="5943600" cy="3409950"/>
            <wp:effectExtent l="0" t="0" r="0" b="0"/>
            <wp:docPr id="62300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1440" w14:textId="77777777" w:rsidR="0080150C" w:rsidRPr="00750820" w:rsidRDefault="0080150C" w:rsidP="0080150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6F5C281" w14:textId="77777777" w:rsidR="0080150C" w:rsidRPr="00750820" w:rsidRDefault="0080150C" w:rsidP="0080150C">
      <w:pPr>
        <w:pStyle w:val="ListParagraph"/>
        <w:numPr>
          <w:ilvl w:val="2"/>
          <w:numId w:val="23"/>
        </w:numPr>
        <w:ind w:left="504"/>
        <w:jc w:val="center"/>
        <w:rPr>
          <w:rFonts w:ascii="Arial" w:hAnsi="Arial" w:cs="Arial"/>
          <w:sz w:val="22"/>
          <w:szCs w:val="22"/>
        </w:rPr>
      </w:pPr>
      <w:r w:rsidRPr="00750820">
        <w:rPr>
          <w:rFonts w:ascii="Arial" w:hAnsi="Arial" w:cs="Arial"/>
          <w:lang w:val="en-IN"/>
        </w:rPr>
        <w:t>System Architecture Diagram</w:t>
      </w:r>
    </w:p>
    <w:p w14:paraId="1D338DE1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5DD6C15C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12C4D159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239FFE87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4BF4478D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7569C323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75700A86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6650BDC6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428D41F3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4027EC22" w14:textId="77777777" w:rsidR="0080150C" w:rsidRPr="00750820" w:rsidRDefault="0080150C" w:rsidP="0080150C">
      <w:pPr>
        <w:pStyle w:val="ListParagraph"/>
        <w:ind w:left="504"/>
        <w:rPr>
          <w:rFonts w:ascii="Arial" w:hAnsi="Arial" w:cs="Arial"/>
          <w:sz w:val="22"/>
          <w:szCs w:val="22"/>
        </w:rPr>
      </w:pPr>
    </w:p>
    <w:p w14:paraId="569A9A8F" w14:textId="77777777" w:rsidR="0080150C" w:rsidRPr="00750820" w:rsidRDefault="0080150C" w:rsidP="00566267">
      <w:pPr>
        <w:pStyle w:val="ListParagraph"/>
        <w:numPr>
          <w:ilvl w:val="1"/>
          <w:numId w:val="23"/>
        </w:numPr>
        <w:spacing w:after="120"/>
        <w:ind w:left="545"/>
        <w:jc w:val="both"/>
        <w:rPr>
          <w:rFonts w:ascii="Arial" w:hAnsi="Arial" w:cs="Arial"/>
          <w:sz w:val="32"/>
          <w:szCs w:val="32"/>
        </w:rPr>
      </w:pPr>
      <w:r w:rsidRPr="00750820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>Product Functions</w:t>
      </w:r>
    </w:p>
    <w:p w14:paraId="0428415C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Main functions of the system include:</w:t>
      </w:r>
    </w:p>
    <w:p w14:paraId="17601EFF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User registration and authentication</w:t>
      </w:r>
    </w:p>
    <w:p w14:paraId="5D91D56E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Profile management</w:t>
      </w:r>
    </w:p>
    <w:p w14:paraId="3EB5D106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Listing items for rent</w:t>
      </w:r>
    </w:p>
    <w:p w14:paraId="6020BAE1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Browsing and searching items</w:t>
      </w:r>
    </w:p>
    <w:p w14:paraId="62AE3290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Sending rental requests</w:t>
      </w:r>
    </w:p>
    <w:p w14:paraId="4FD69C92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Rental duration selection</w:t>
      </w:r>
    </w:p>
    <w:p w14:paraId="77417A35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Booking status tracking</w:t>
      </w:r>
    </w:p>
    <w:p w14:paraId="25FA360C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Payment management</w:t>
      </w:r>
    </w:p>
    <w:p w14:paraId="0AF82854" w14:textId="77777777" w:rsidR="0080150C" w:rsidRPr="00750820" w:rsidRDefault="0080150C" w:rsidP="0080150C">
      <w:pPr>
        <w:pStyle w:val="ListParagraph"/>
        <w:numPr>
          <w:ilvl w:val="0"/>
          <w:numId w:val="29"/>
        </w:numPr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Admin approval and system monitoring</w:t>
      </w:r>
    </w:p>
    <w:p w14:paraId="6D2FDA4E" w14:textId="77777777" w:rsidR="0080150C" w:rsidRPr="00750820" w:rsidRDefault="0080150C" w:rsidP="0080150C">
      <w:pPr>
        <w:pStyle w:val="ListParagraph"/>
        <w:spacing w:after="120"/>
        <w:ind w:left="574"/>
        <w:jc w:val="both"/>
        <w:rPr>
          <w:rFonts w:ascii="Arial" w:hAnsi="Arial" w:cs="Arial"/>
        </w:rPr>
      </w:pPr>
    </w:p>
    <w:p w14:paraId="5FD6E097" w14:textId="77777777" w:rsidR="0080150C" w:rsidRPr="00750820" w:rsidRDefault="0080150C" w:rsidP="00566267">
      <w:pPr>
        <w:pStyle w:val="ListParagraph"/>
        <w:numPr>
          <w:ilvl w:val="1"/>
          <w:numId w:val="23"/>
        </w:numPr>
        <w:spacing w:after="120"/>
        <w:ind w:left="545"/>
        <w:jc w:val="both"/>
        <w:rPr>
          <w:rFonts w:ascii="Arial" w:hAnsi="Arial" w:cs="Arial"/>
          <w:sz w:val="40"/>
          <w:szCs w:val="40"/>
        </w:rPr>
      </w:pPr>
      <w:r w:rsidRPr="00750820">
        <w:rPr>
          <w:rFonts w:ascii="Arial" w:hAnsi="Arial" w:cs="Arial"/>
          <w:b/>
          <w:bCs/>
          <w:sz w:val="24"/>
          <w:szCs w:val="24"/>
          <w:lang w:val="en-IN"/>
        </w:rPr>
        <w:t>User Classes and Characteristics</w:t>
      </w:r>
    </w:p>
    <w:p w14:paraId="5172DD3E" w14:textId="77777777" w:rsidR="0080150C" w:rsidRPr="00750820" w:rsidRDefault="0080150C" w:rsidP="0080150C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sz w:val="22"/>
          <w:szCs w:val="22"/>
          <w:lang w:val="en-IN"/>
        </w:rPr>
      </w:pPr>
      <w:r w:rsidRPr="00750820">
        <w:rPr>
          <w:rFonts w:ascii="Arial" w:hAnsi="Arial" w:cs="Arial"/>
          <w:b/>
          <w:bCs/>
          <w:sz w:val="22"/>
          <w:szCs w:val="22"/>
          <w:lang w:val="en-IN"/>
        </w:rPr>
        <w:t xml:space="preserve"> User</w:t>
      </w:r>
    </w:p>
    <w:p w14:paraId="3E9E6BF0" w14:textId="77777777" w:rsidR="0080150C" w:rsidRPr="00750820" w:rsidRDefault="0080150C" w:rsidP="0080150C">
      <w:pPr>
        <w:ind w:firstLine="425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Can register and login</w:t>
      </w:r>
    </w:p>
    <w:p w14:paraId="5E9FBCEA" w14:textId="77777777" w:rsidR="0080150C" w:rsidRPr="00750820" w:rsidRDefault="0080150C" w:rsidP="0080150C">
      <w:pPr>
        <w:ind w:firstLine="425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Can list items for rent</w:t>
      </w:r>
    </w:p>
    <w:p w14:paraId="311F37F9" w14:textId="77777777" w:rsidR="0080150C" w:rsidRPr="00750820" w:rsidRDefault="0080150C" w:rsidP="0080150C">
      <w:pPr>
        <w:spacing w:after="120"/>
        <w:ind w:firstLine="425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Can browse and rent items</w:t>
      </w:r>
    </w:p>
    <w:p w14:paraId="15B31291" w14:textId="77777777" w:rsidR="0080150C" w:rsidRPr="00750820" w:rsidRDefault="0080150C" w:rsidP="0080150C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sz w:val="22"/>
          <w:szCs w:val="22"/>
          <w:lang w:val="en-IN"/>
        </w:rPr>
      </w:pPr>
      <w:r w:rsidRPr="00750820">
        <w:rPr>
          <w:rFonts w:ascii="Arial" w:hAnsi="Arial" w:cs="Arial"/>
          <w:b/>
          <w:bCs/>
          <w:sz w:val="22"/>
          <w:szCs w:val="22"/>
          <w:lang w:val="en-IN"/>
        </w:rPr>
        <w:t>Admin</w:t>
      </w:r>
    </w:p>
    <w:p w14:paraId="11DC069E" w14:textId="77777777" w:rsidR="0080150C" w:rsidRPr="00750820" w:rsidRDefault="0080150C" w:rsidP="0080150C">
      <w:pPr>
        <w:ind w:firstLine="425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Manages users and items</w:t>
      </w:r>
    </w:p>
    <w:p w14:paraId="40F688E1" w14:textId="77777777" w:rsidR="0080150C" w:rsidRPr="00750820" w:rsidRDefault="0080150C" w:rsidP="0080150C">
      <w:pPr>
        <w:ind w:firstLine="425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Approves item listings</w:t>
      </w:r>
    </w:p>
    <w:p w14:paraId="4CEE0364" w14:textId="77777777" w:rsidR="0080150C" w:rsidRPr="00750820" w:rsidRDefault="0080150C" w:rsidP="0080150C">
      <w:pPr>
        <w:ind w:firstLine="425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Monitors rentals and payments</w:t>
      </w:r>
    </w:p>
    <w:p w14:paraId="6205037E" w14:textId="77777777" w:rsidR="0080150C" w:rsidRPr="00750820" w:rsidRDefault="0080150C" w:rsidP="0080150C">
      <w:pPr>
        <w:pStyle w:val="ListParagraph"/>
        <w:spacing w:after="120"/>
        <w:ind w:left="574"/>
        <w:jc w:val="both"/>
        <w:rPr>
          <w:rFonts w:ascii="Arial" w:hAnsi="Arial" w:cs="Arial"/>
        </w:rPr>
      </w:pPr>
    </w:p>
    <w:p w14:paraId="7563F5C0" w14:textId="77777777" w:rsidR="0080150C" w:rsidRPr="00750820" w:rsidRDefault="0080150C" w:rsidP="00566267">
      <w:pPr>
        <w:pStyle w:val="ListParagraph"/>
        <w:numPr>
          <w:ilvl w:val="1"/>
          <w:numId w:val="23"/>
        </w:numPr>
        <w:spacing w:after="120"/>
        <w:ind w:left="545"/>
        <w:jc w:val="both"/>
        <w:rPr>
          <w:rFonts w:ascii="Arial" w:hAnsi="Arial" w:cs="Arial"/>
          <w:sz w:val="24"/>
          <w:szCs w:val="24"/>
          <w:lang w:val="en-IN"/>
        </w:rPr>
      </w:pPr>
      <w:r w:rsidRPr="0080150C">
        <w:rPr>
          <w:rFonts w:ascii="Arial" w:hAnsi="Arial" w:cs="Arial"/>
          <w:b/>
          <w:bCs/>
          <w:sz w:val="24"/>
          <w:szCs w:val="24"/>
          <w:lang w:val="en-IN"/>
        </w:rPr>
        <w:t>Operating Environment</w:t>
      </w:r>
    </w:p>
    <w:p w14:paraId="16D7C60E" w14:textId="77777777" w:rsidR="0080150C" w:rsidRPr="00750820" w:rsidRDefault="0080150C" w:rsidP="0080150C">
      <w:pPr>
        <w:ind w:firstLine="142"/>
        <w:jc w:val="both"/>
        <w:rPr>
          <w:rFonts w:ascii="Arial" w:hAnsi="Arial" w:cs="Arial"/>
          <w:b/>
          <w:bCs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The system operates in the following environment:</w:t>
      </w:r>
    </w:p>
    <w:p w14:paraId="6ED5D1F0" w14:textId="77777777" w:rsidR="0080150C" w:rsidRPr="00750820" w:rsidRDefault="0080150C" w:rsidP="0080150C">
      <w:pPr>
        <w:ind w:firstLine="142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Operating System:</w:t>
      </w:r>
      <w:r w:rsidRPr="00750820">
        <w:rPr>
          <w:rFonts w:ascii="Arial" w:hAnsi="Arial" w:cs="Arial"/>
          <w:lang w:val="en-IN"/>
        </w:rPr>
        <w:t xml:space="preserve"> Windows / Linux</w:t>
      </w:r>
    </w:p>
    <w:p w14:paraId="1BE3CFA3" w14:textId="77777777" w:rsidR="0080150C" w:rsidRPr="00750820" w:rsidRDefault="0080150C" w:rsidP="0080150C">
      <w:pPr>
        <w:ind w:firstLine="142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Web Browser:</w:t>
      </w:r>
      <w:r w:rsidRPr="00750820">
        <w:rPr>
          <w:rFonts w:ascii="Arial" w:hAnsi="Arial" w:cs="Arial"/>
          <w:lang w:val="en-IN"/>
        </w:rPr>
        <w:t xml:space="preserve"> Chrome, Firefox, Edge</w:t>
      </w:r>
    </w:p>
    <w:p w14:paraId="0DA165FA" w14:textId="77777777" w:rsidR="0080150C" w:rsidRPr="00750820" w:rsidRDefault="0080150C" w:rsidP="0080150C">
      <w:pPr>
        <w:ind w:firstLine="142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Backend Technology:</w:t>
      </w:r>
      <w:r w:rsidRPr="00750820">
        <w:rPr>
          <w:rFonts w:ascii="Arial" w:hAnsi="Arial" w:cs="Arial"/>
          <w:lang w:val="en-IN"/>
        </w:rPr>
        <w:t xml:space="preserve"> Python Django</w:t>
      </w:r>
    </w:p>
    <w:p w14:paraId="03D1DF6C" w14:textId="617040D8" w:rsidR="0080150C" w:rsidRPr="00750820" w:rsidRDefault="0080150C" w:rsidP="0080150C">
      <w:pPr>
        <w:ind w:firstLine="142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Frontend:</w:t>
      </w:r>
      <w:r w:rsidRPr="00750820">
        <w:rPr>
          <w:rFonts w:ascii="Arial" w:hAnsi="Arial" w:cs="Arial"/>
          <w:lang w:val="en-IN"/>
        </w:rPr>
        <w:t xml:space="preserve"> HTML, CSS, </w:t>
      </w:r>
      <w:r w:rsidR="00A93254">
        <w:rPr>
          <w:rFonts w:ascii="Arial" w:hAnsi="Arial" w:cs="Arial"/>
          <w:lang w:val="en-IN"/>
        </w:rPr>
        <w:t xml:space="preserve">Tailwind </w:t>
      </w:r>
      <w:proofErr w:type="spellStart"/>
      <w:r w:rsidR="00A93254">
        <w:rPr>
          <w:rFonts w:ascii="Arial" w:hAnsi="Arial" w:cs="Arial"/>
          <w:lang w:val="en-IN"/>
        </w:rPr>
        <w:t>css</w:t>
      </w:r>
      <w:proofErr w:type="spellEnd"/>
      <w:r w:rsidRPr="00750820">
        <w:rPr>
          <w:rFonts w:ascii="Arial" w:hAnsi="Arial" w:cs="Arial"/>
          <w:lang w:val="en-IN"/>
        </w:rPr>
        <w:t>, JavaScript</w:t>
      </w:r>
    </w:p>
    <w:p w14:paraId="2574DD2C" w14:textId="77777777" w:rsidR="0080150C" w:rsidRPr="00750820" w:rsidRDefault="0080150C" w:rsidP="0080150C">
      <w:pPr>
        <w:ind w:firstLine="142"/>
        <w:jc w:val="both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b/>
          <w:bCs/>
          <w:lang w:val="en-IN"/>
        </w:rPr>
        <w:t>Database:</w:t>
      </w:r>
      <w:r w:rsidRPr="00750820">
        <w:rPr>
          <w:rFonts w:ascii="Arial" w:hAnsi="Arial" w:cs="Arial"/>
          <w:lang w:val="en-IN"/>
        </w:rPr>
        <w:t xml:space="preserve"> SQLite</w:t>
      </w:r>
    </w:p>
    <w:p w14:paraId="0F559789" w14:textId="77777777" w:rsidR="0080150C" w:rsidRPr="00750820" w:rsidRDefault="0080150C" w:rsidP="0080150C">
      <w:pPr>
        <w:pStyle w:val="ListParagraph"/>
        <w:spacing w:after="120"/>
        <w:ind w:left="574"/>
        <w:jc w:val="both"/>
        <w:rPr>
          <w:rFonts w:ascii="Arial" w:hAnsi="Arial" w:cs="Arial"/>
          <w:lang w:val="en-IN"/>
        </w:rPr>
      </w:pPr>
    </w:p>
    <w:p w14:paraId="61A31F3C" w14:textId="77777777" w:rsidR="0080150C" w:rsidRPr="00750820" w:rsidRDefault="0080150C" w:rsidP="00566267">
      <w:pPr>
        <w:pStyle w:val="ListParagraph"/>
        <w:numPr>
          <w:ilvl w:val="1"/>
          <w:numId w:val="23"/>
        </w:numPr>
        <w:spacing w:after="120"/>
        <w:ind w:left="545"/>
        <w:jc w:val="both"/>
        <w:rPr>
          <w:rFonts w:ascii="Arial" w:hAnsi="Arial" w:cs="Arial"/>
          <w:sz w:val="32"/>
          <w:szCs w:val="32"/>
          <w:lang w:val="en-IN"/>
        </w:rPr>
      </w:pPr>
      <w:r w:rsidRPr="00750820">
        <w:rPr>
          <w:rFonts w:ascii="Arial" w:hAnsi="Arial" w:cs="Arial"/>
          <w:b/>
          <w:bCs/>
          <w:sz w:val="24"/>
          <w:szCs w:val="24"/>
          <w:lang w:val="en-IN"/>
        </w:rPr>
        <w:t>Design and Implementation Constraints</w:t>
      </w:r>
    </w:p>
    <w:p w14:paraId="49F2310A" w14:textId="77777777" w:rsidR="0080150C" w:rsidRPr="00750820" w:rsidRDefault="0080150C" w:rsidP="0080150C">
      <w:pPr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The system must be developed using Django framework.</w:t>
      </w:r>
    </w:p>
    <w:p w14:paraId="6B502A37" w14:textId="77777777" w:rsidR="0080150C" w:rsidRPr="00750820" w:rsidRDefault="0080150C" w:rsidP="0080150C">
      <w:pPr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The application must run on web browsers.</w:t>
      </w:r>
    </w:p>
    <w:p w14:paraId="7D707B29" w14:textId="77777777" w:rsidR="0080150C" w:rsidRPr="00750820" w:rsidRDefault="0080150C" w:rsidP="0080150C">
      <w:pPr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The system must use a relational database (SQLite).</w:t>
      </w:r>
    </w:p>
    <w:p w14:paraId="5F31C569" w14:textId="77777777" w:rsidR="0080150C" w:rsidRPr="00750820" w:rsidRDefault="0080150C" w:rsidP="0080150C">
      <w:pPr>
        <w:pStyle w:val="ListParagraph"/>
        <w:spacing w:after="120"/>
        <w:ind w:left="574"/>
        <w:jc w:val="both"/>
        <w:rPr>
          <w:rFonts w:ascii="Arial" w:hAnsi="Arial" w:cs="Arial"/>
          <w:b/>
          <w:bCs/>
          <w:lang w:val="en-IN"/>
        </w:rPr>
      </w:pPr>
    </w:p>
    <w:p w14:paraId="136F2E2E" w14:textId="77777777" w:rsidR="0080150C" w:rsidRPr="00750820" w:rsidRDefault="0080150C" w:rsidP="00566267">
      <w:pPr>
        <w:pStyle w:val="ListParagraph"/>
        <w:numPr>
          <w:ilvl w:val="1"/>
          <w:numId w:val="23"/>
        </w:numPr>
        <w:spacing w:after="120"/>
        <w:ind w:left="545"/>
        <w:jc w:val="both"/>
        <w:rPr>
          <w:rFonts w:ascii="Arial" w:hAnsi="Arial" w:cs="Arial"/>
          <w:sz w:val="40"/>
          <w:szCs w:val="40"/>
          <w:lang w:val="en-IN"/>
        </w:rPr>
      </w:pPr>
      <w:r w:rsidRPr="00750820">
        <w:rPr>
          <w:rFonts w:ascii="Arial" w:hAnsi="Arial" w:cs="Arial"/>
          <w:b/>
          <w:bCs/>
          <w:sz w:val="24"/>
          <w:szCs w:val="24"/>
          <w:lang w:val="en-IN"/>
        </w:rPr>
        <w:t xml:space="preserve"> Assumptions and Dependencies</w:t>
      </w:r>
    </w:p>
    <w:p w14:paraId="2B4B56CE" w14:textId="77777777" w:rsidR="0080150C" w:rsidRPr="00750820" w:rsidRDefault="0080150C" w:rsidP="0080150C">
      <w:pPr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Users must have internet access.</w:t>
      </w:r>
    </w:p>
    <w:p w14:paraId="044DEA3E" w14:textId="77777777" w:rsidR="0080150C" w:rsidRPr="00750820" w:rsidRDefault="0080150C" w:rsidP="0080150C">
      <w:pPr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Users must register before renting items.</w:t>
      </w:r>
    </w:p>
    <w:p w14:paraId="3C1FF1FD" w14:textId="77777777" w:rsidR="0080150C" w:rsidRPr="00750820" w:rsidRDefault="0080150C" w:rsidP="0080150C">
      <w:pPr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Admin approval may be required before item listings become visible.</w:t>
      </w:r>
    </w:p>
    <w:p w14:paraId="309349DB" w14:textId="77777777" w:rsidR="0080150C" w:rsidRPr="00750820" w:rsidRDefault="0080150C" w:rsidP="0080150C">
      <w:pPr>
        <w:rPr>
          <w:rFonts w:ascii="Arial" w:hAnsi="Arial" w:cs="Arial"/>
          <w:lang w:val="en-IN"/>
        </w:rPr>
      </w:pPr>
    </w:p>
    <w:p w14:paraId="59C68628" w14:textId="77777777" w:rsidR="0080150C" w:rsidRPr="00750820" w:rsidRDefault="0080150C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39DD1CBD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27766611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37C8923B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76051ACF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561A0707" w14:textId="77777777" w:rsidR="00566267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3F570395" w14:textId="77777777" w:rsidR="00A93254" w:rsidRPr="00750820" w:rsidRDefault="00A93254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0B032179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1EC90697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47CCC478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518297D5" w14:textId="77777777" w:rsidR="00566267" w:rsidRPr="00750820" w:rsidRDefault="00566267" w:rsidP="0080150C">
      <w:pPr>
        <w:pStyle w:val="ListParagraph"/>
        <w:ind w:left="360"/>
        <w:jc w:val="both"/>
        <w:rPr>
          <w:rFonts w:ascii="Arial" w:hAnsi="Arial" w:cs="Arial"/>
        </w:rPr>
      </w:pPr>
    </w:p>
    <w:p w14:paraId="29B90245" w14:textId="77777777" w:rsidR="00566267" w:rsidRPr="00750820" w:rsidRDefault="0080150C" w:rsidP="0080150C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50820">
        <w:rPr>
          <w:rFonts w:ascii="Arial" w:hAnsi="Arial" w:cs="Arial"/>
          <w:b/>
          <w:bCs/>
          <w:sz w:val="28"/>
          <w:szCs w:val="28"/>
        </w:rPr>
        <w:t>Specific Requirements</w:t>
      </w:r>
    </w:p>
    <w:p w14:paraId="48052CE7" w14:textId="0CC2B66A" w:rsidR="00566267" w:rsidRPr="00750820" w:rsidRDefault="00566267" w:rsidP="00566267">
      <w:pPr>
        <w:pStyle w:val="ListParagraph"/>
        <w:numPr>
          <w:ilvl w:val="1"/>
          <w:numId w:val="23"/>
        </w:numPr>
        <w:ind w:left="545"/>
        <w:rPr>
          <w:rFonts w:ascii="Arial" w:hAnsi="Arial" w:cs="Arial"/>
          <w:b/>
          <w:bCs/>
        </w:rPr>
      </w:pPr>
      <w:r w:rsidRPr="00750820">
        <w:rPr>
          <w:rFonts w:ascii="Arial" w:hAnsi="Arial" w:cs="Arial"/>
        </w:rPr>
        <w:t xml:space="preserve"> </w:t>
      </w:r>
      <w:r w:rsidRPr="00750820">
        <w:rPr>
          <w:rFonts w:ascii="Arial" w:hAnsi="Arial" w:cs="Arial"/>
          <w:b/>
          <w:bCs/>
          <w:sz w:val="24"/>
          <w:szCs w:val="24"/>
        </w:rPr>
        <w:t>Functional</w:t>
      </w:r>
      <w:r w:rsidR="00080008">
        <w:rPr>
          <w:rFonts w:ascii="Arial" w:hAnsi="Arial" w:cs="Arial"/>
          <w:b/>
          <w:bCs/>
          <w:sz w:val="24"/>
          <w:szCs w:val="24"/>
        </w:rPr>
        <w:t xml:space="preserve"> </w:t>
      </w:r>
      <w:r w:rsidR="00080008" w:rsidRPr="00080008">
        <w:rPr>
          <w:rFonts w:ascii="Arial" w:hAnsi="Arial" w:cs="Arial"/>
          <w:b/>
          <w:bCs/>
          <w:sz w:val="24"/>
          <w:szCs w:val="24"/>
        </w:rPr>
        <w:t>Requirements</w:t>
      </w:r>
    </w:p>
    <w:p w14:paraId="2D895C15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FR1 – User Registration</w:t>
      </w:r>
    </w:p>
    <w:p w14:paraId="099E4EC6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The system shall allow users to create an account by providing necessary details such as username, email, and password.</w:t>
      </w:r>
    </w:p>
    <w:p w14:paraId="1940BDCD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FR2 – User Login</w:t>
      </w:r>
    </w:p>
    <w:p w14:paraId="63BE19F7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The system shall allow registered users to login securely using their credentials.</w:t>
      </w:r>
    </w:p>
    <w:p w14:paraId="0EF7174A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FR3 – Profile Management</w:t>
      </w:r>
    </w:p>
    <w:p w14:paraId="38451D58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Users shall be able to update their personal profile information.</w:t>
      </w:r>
    </w:p>
    <w:p w14:paraId="4E8379EE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FR4 – Item Listing</w:t>
      </w:r>
    </w:p>
    <w:p w14:paraId="24E98BCF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Users shall be able to list items for rent with details including item name, category, description, rental price, availability period, and images.</w:t>
      </w:r>
    </w:p>
    <w:p w14:paraId="2EA550B4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FR5 – Item Browsing</w:t>
      </w:r>
    </w:p>
    <w:p w14:paraId="1715CE54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Users shall be able to browse and search available items using categories and keywords.</w:t>
      </w:r>
    </w:p>
    <w:p w14:paraId="3A992430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FR6 – Rental Request</w:t>
      </w:r>
    </w:p>
    <w:p w14:paraId="200E1DB5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Users shall be able to select rental duration and send rental requests.</w:t>
      </w:r>
    </w:p>
    <w:p w14:paraId="58965B2E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FR7 – Booking Status Tracking</w:t>
      </w:r>
    </w:p>
    <w:p w14:paraId="1B34D6EB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 xml:space="preserve">Users shall be able to track rental status such as </w:t>
      </w:r>
      <w:r w:rsidRPr="00750820">
        <w:rPr>
          <w:rStyle w:val="Strong"/>
          <w:rFonts w:ascii="Arial" w:hAnsi="Arial" w:cs="Arial"/>
        </w:rPr>
        <w:t>pending, approved, rented, or returned</w:t>
      </w:r>
      <w:r w:rsidRPr="00750820">
        <w:rPr>
          <w:rFonts w:ascii="Arial" w:hAnsi="Arial" w:cs="Arial"/>
        </w:rPr>
        <w:t>.</w:t>
      </w:r>
    </w:p>
    <w:p w14:paraId="5525BBBA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FR8 – Rental History</w:t>
      </w:r>
    </w:p>
    <w:p w14:paraId="239FBDEA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Users shall be able to view history of items rented or listed for rent.</w:t>
      </w:r>
    </w:p>
    <w:p w14:paraId="424590B3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FR9 – Payment Management</w:t>
      </w:r>
    </w:p>
    <w:p w14:paraId="01CD02F1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The system shall support online payments or cash-based payment options.</w:t>
      </w:r>
    </w:p>
    <w:p w14:paraId="30F677D9" w14:textId="77777777" w:rsidR="00566267" w:rsidRPr="00750820" w:rsidRDefault="00566267" w:rsidP="00566267">
      <w:pPr>
        <w:rPr>
          <w:rFonts w:ascii="Arial" w:hAnsi="Arial" w:cs="Arial"/>
          <w:b/>
          <w:bCs/>
        </w:rPr>
      </w:pPr>
      <w:r w:rsidRPr="00750820">
        <w:rPr>
          <w:rFonts w:ascii="Arial" w:hAnsi="Arial" w:cs="Arial"/>
          <w:b/>
          <w:bCs/>
        </w:rPr>
        <w:t>FR10 – Admin Management</w:t>
      </w:r>
    </w:p>
    <w:p w14:paraId="7A607E52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Arial" w:hAnsi="Arial" w:cs="Arial"/>
        </w:rPr>
        <w:t>The admin shall be able to manage users, categories, items, and rental records.</w:t>
      </w:r>
    </w:p>
    <w:p w14:paraId="62DB135D" w14:textId="77777777" w:rsidR="00566267" w:rsidRPr="00750820" w:rsidRDefault="00566267" w:rsidP="00566267">
      <w:pPr>
        <w:rPr>
          <w:rFonts w:ascii="Arial" w:hAnsi="Arial" w:cs="Arial"/>
        </w:rPr>
      </w:pPr>
      <w:r w:rsidRPr="00750820">
        <w:rPr>
          <w:rFonts w:ascii="Segoe UI Emoji" w:hAnsi="Segoe UI Emoji" w:cs="Segoe UI Emoji"/>
        </w:rPr>
        <w:t>📌</w:t>
      </w:r>
      <w:r w:rsidRPr="00750820">
        <w:rPr>
          <w:rFonts w:ascii="Arial" w:hAnsi="Arial" w:cs="Arial"/>
        </w:rPr>
        <w:t xml:space="preserve"> </w:t>
      </w:r>
      <w:r w:rsidRPr="00750820">
        <w:rPr>
          <w:rStyle w:val="Strong"/>
          <w:rFonts w:ascii="Arial" w:hAnsi="Arial" w:cs="Arial"/>
        </w:rPr>
        <w:t>Insert Use Case Diagram here</w:t>
      </w:r>
    </w:p>
    <w:p w14:paraId="1D324B8F" w14:textId="77777777" w:rsidR="00566267" w:rsidRPr="00750820" w:rsidRDefault="00566267" w:rsidP="00566267">
      <w:pPr>
        <w:ind w:left="574"/>
        <w:rPr>
          <w:rFonts w:ascii="Arial" w:hAnsi="Arial" w:cs="Arial"/>
        </w:rPr>
      </w:pPr>
    </w:p>
    <w:p w14:paraId="610C5F03" w14:textId="4167E711" w:rsidR="00566267" w:rsidRPr="00A93254" w:rsidRDefault="00000000" w:rsidP="00A93254">
      <w:pPr>
        <w:ind w:left="425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pict w14:anchorId="613636AE">
          <v:shapetype id="_x0000_t202" coordsize="21600,21600" o:spt="202" path="m,l,21600r21600,l21600,xe">
            <v:stroke joinstyle="miter"/>
            <v:path gradientshapeok="t" o:connecttype="rect"/>
          </v:shapetype>
          <v:shape id="_x0000_s2063" type="#_x0000_t202" style="position:absolute;left:0;text-align:left;margin-left:173.4pt;margin-top:295.7pt;width:145.2pt;height:23.4pt;z-index:251658240" filled="f" fillcolor="white [3212]" stroked="f">
            <v:textbox>
              <w:txbxContent>
                <w:p w14:paraId="63873B1E" w14:textId="77777777" w:rsidR="00750820" w:rsidRPr="00320CCB" w:rsidRDefault="00750820" w:rsidP="0075082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3.1.1.1 Use Case Diagram</w:t>
                  </w:r>
                </w:p>
                <w:p w14:paraId="77DC8FD8" w14:textId="77777777" w:rsidR="00750820" w:rsidRDefault="00750820" w:rsidP="00750820">
                  <w:pPr>
                    <w:jc w:val="center"/>
                  </w:pPr>
                </w:p>
              </w:txbxContent>
            </v:textbox>
          </v:shape>
        </w:pict>
      </w:r>
      <w:r w:rsidR="00320CCB" w:rsidRPr="00750820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75B8C1CB" wp14:editId="27C92E84">
            <wp:extent cx="4573959" cy="3878580"/>
            <wp:effectExtent l="0" t="0" r="0" b="0"/>
            <wp:docPr id="3052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419" cy="38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C385" w14:textId="000922BD" w:rsidR="00750820" w:rsidRPr="00080008" w:rsidRDefault="00566267" w:rsidP="00080008">
      <w:pPr>
        <w:pStyle w:val="ListParagraph"/>
        <w:numPr>
          <w:ilvl w:val="1"/>
          <w:numId w:val="23"/>
        </w:numPr>
        <w:ind w:left="545"/>
        <w:rPr>
          <w:rFonts w:ascii="Arial" w:hAnsi="Arial" w:cs="Arial"/>
          <w:b/>
          <w:bCs/>
        </w:rPr>
      </w:pPr>
      <w:r w:rsidRPr="00750820">
        <w:rPr>
          <w:rFonts w:ascii="Arial" w:hAnsi="Arial" w:cs="Arial"/>
        </w:rPr>
        <w:lastRenderedPageBreak/>
        <w:t xml:space="preserve">  </w:t>
      </w:r>
      <w:r w:rsidRPr="00750820">
        <w:rPr>
          <w:rFonts w:ascii="Arial" w:hAnsi="Arial" w:cs="Arial"/>
          <w:b/>
          <w:bCs/>
          <w:sz w:val="24"/>
          <w:szCs w:val="24"/>
        </w:rPr>
        <w:t xml:space="preserve">Usability </w:t>
      </w:r>
      <w:r w:rsidR="00080008" w:rsidRPr="00080008">
        <w:rPr>
          <w:rFonts w:ascii="Arial" w:hAnsi="Arial" w:cs="Arial"/>
          <w:b/>
          <w:bCs/>
          <w:sz w:val="24"/>
          <w:szCs w:val="24"/>
        </w:rPr>
        <w:t>Requirements</w:t>
      </w:r>
    </w:p>
    <w:p w14:paraId="7853BACE" w14:textId="3662EC65" w:rsidR="00750820" w:rsidRPr="00750820" w:rsidRDefault="00750820" w:rsidP="00750820">
      <w:pPr>
        <w:spacing w:after="120"/>
        <w:ind w:left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The system must provide a user-friendly interface that allows users to easily navigate and perform actions without technical knowledge.</w:t>
      </w:r>
    </w:p>
    <w:p w14:paraId="60082A5A" w14:textId="78B1A0CD" w:rsidR="00750820" w:rsidRPr="00080008" w:rsidRDefault="0080150C" w:rsidP="00080008">
      <w:pPr>
        <w:pStyle w:val="ListParagraph"/>
        <w:numPr>
          <w:ilvl w:val="1"/>
          <w:numId w:val="23"/>
        </w:numPr>
        <w:ind w:left="545"/>
        <w:rPr>
          <w:rFonts w:ascii="Arial" w:hAnsi="Arial" w:cs="Arial"/>
        </w:rPr>
      </w:pPr>
      <w:r w:rsidRPr="00750820">
        <w:rPr>
          <w:rFonts w:ascii="Arial" w:hAnsi="Arial" w:cs="Arial"/>
        </w:rPr>
        <w:t xml:space="preserve"> </w:t>
      </w:r>
      <w:r w:rsidR="00750820" w:rsidRPr="00750820">
        <w:rPr>
          <w:rFonts w:ascii="Arial" w:hAnsi="Arial" w:cs="Arial"/>
          <w:b/>
          <w:bCs/>
          <w:sz w:val="24"/>
          <w:szCs w:val="24"/>
          <w:lang w:val="en-IN"/>
        </w:rPr>
        <w:t xml:space="preserve">Reliability </w:t>
      </w:r>
      <w:r w:rsidR="00080008" w:rsidRPr="00080008">
        <w:rPr>
          <w:rFonts w:ascii="Arial" w:hAnsi="Arial" w:cs="Arial"/>
          <w:b/>
          <w:bCs/>
          <w:sz w:val="24"/>
          <w:szCs w:val="24"/>
        </w:rPr>
        <w:t>Requirements</w:t>
      </w:r>
    </w:p>
    <w:p w14:paraId="55D4E77A" w14:textId="14FEFE40" w:rsidR="00750820" w:rsidRPr="00750820" w:rsidRDefault="00750820" w:rsidP="00750820">
      <w:pPr>
        <w:spacing w:after="120"/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>The system must maintain consistent performance and ensure secure storage of user data.</w:t>
      </w:r>
    </w:p>
    <w:p w14:paraId="04B024B3" w14:textId="77BF96EF" w:rsidR="00750820" w:rsidRPr="00080008" w:rsidRDefault="00750820" w:rsidP="00080008">
      <w:pPr>
        <w:pStyle w:val="ListParagraph"/>
        <w:numPr>
          <w:ilvl w:val="1"/>
          <w:numId w:val="23"/>
        </w:numPr>
        <w:ind w:left="545"/>
        <w:rPr>
          <w:rFonts w:ascii="Arial" w:hAnsi="Arial" w:cs="Arial"/>
          <w:sz w:val="24"/>
          <w:szCs w:val="24"/>
        </w:rPr>
      </w:pPr>
      <w:r w:rsidRPr="00750820">
        <w:rPr>
          <w:rFonts w:ascii="Arial" w:hAnsi="Arial" w:cs="Arial"/>
          <w:sz w:val="24"/>
          <w:szCs w:val="24"/>
        </w:rPr>
        <w:t xml:space="preserve"> </w:t>
      </w:r>
      <w:r w:rsidRPr="00750820">
        <w:rPr>
          <w:rFonts w:ascii="Arial" w:hAnsi="Arial" w:cs="Arial"/>
          <w:b/>
          <w:bCs/>
          <w:sz w:val="24"/>
          <w:szCs w:val="24"/>
          <w:lang w:val="en-IN"/>
        </w:rPr>
        <w:t xml:space="preserve">Performance </w:t>
      </w:r>
      <w:r w:rsidR="00080008" w:rsidRPr="00080008">
        <w:rPr>
          <w:rFonts w:ascii="Arial" w:hAnsi="Arial" w:cs="Arial"/>
          <w:b/>
          <w:bCs/>
          <w:sz w:val="24"/>
          <w:szCs w:val="24"/>
        </w:rPr>
        <w:t>Requirements</w:t>
      </w:r>
    </w:p>
    <w:p w14:paraId="560B02F1" w14:textId="170F336E" w:rsidR="00750820" w:rsidRPr="00750820" w:rsidRDefault="00750820" w:rsidP="00750820">
      <w:pPr>
        <w:spacing w:after="120"/>
        <w:ind w:firstLine="142"/>
        <w:rPr>
          <w:rFonts w:ascii="Arial" w:hAnsi="Arial" w:cs="Arial"/>
          <w:lang w:val="en-IN"/>
        </w:rPr>
      </w:pPr>
      <w:r w:rsidRPr="00750820">
        <w:rPr>
          <w:rFonts w:ascii="Arial" w:hAnsi="Arial" w:cs="Arial"/>
          <w:lang w:val="en-IN"/>
        </w:rPr>
        <w:t xml:space="preserve">The system should respond to user requests within </w:t>
      </w:r>
      <w:r w:rsidRPr="00750820">
        <w:rPr>
          <w:rFonts w:ascii="Arial" w:hAnsi="Arial" w:cs="Arial"/>
          <w:b/>
          <w:bCs/>
          <w:lang w:val="en-IN"/>
        </w:rPr>
        <w:t>2–3 seconds</w:t>
      </w:r>
      <w:r w:rsidRPr="00750820">
        <w:rPr>
          <w:rFonts w:ascii="Arial" w:hAnsi="Arial" w:cs="Arial"/>
          <w:lang w:val="en-IN"/>
        </w:rPr>
        <w:t xml:space="preserve"> under normal usage conditions.</w:t>
      </w:r>
    </w:p>
    <w:p w14:paraId="77B6157D" w14:textId="5D5799EE" w:rsidR="00080008" w:rsidRPr="00080008" w:rsidRDefault="00080008" w:rsidP="00080008">
      <w:pPr>
        <w:pStyle w:val="ListParagraph"/>
        <w:numPr>
          <w:ilvl w:val="1"/>
          <w:numId w:val="23"/>
        </w:numPr>
        <w:ind w:left="5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80008">
        <w:rPr>
          <w:rFonts w:ascii="Arial" w:hAnsi="Arial" w:cs="Arial"/>
          <w:b/>
          <w:bCs/>
          <w:sz w:val="24"/>
          <w:szCs w:val="24"/>
          <w:lang w:val="en-IN"/>
        </w:rPr>
        <w:t>Supportability</w:t>
      </w:r>
      <w:r w:rsidRPr="00080008">
        <w:rPr>
          <w:rFonts w:ascii="Arial" w:hAnsi="Arial" w:cs="Arial"/>
          <w:b/>
          <w:bCs/>
        </w:rPr>
        <w:t xml:space="preserve"> </w:t>
      </w:r>
      <w:r w:rsidRPr="00080008">
        <w:rPr>
          <w:rFonts w:ascii="Arial" w:hAnsi="Arial" w:cs="Arial"/>
          <w:b/>
          <w:bCs/>
          <w:sz w:val="24"/>
          <w:szCs w:val="24"/>
        </w:rPr>
        <w:t>Requirements</w:t>
      </w:r>
    </w:p>
    <w:p w14:paraId="076B3C39" w14:textId="17EBF9BA" w:rsidR="00080008" w:rsidRPr="00080008" w:rsidRDefault="00080008" w:rsidP="0024693A">
      <w:pPr>
        <w:spacing w:after="120"/>
        <w:ind w:left="142"/>
        <w:rPr>
          <w:rFonts w:ascii="Arial" w:hAnsi="Arial" w:cs="Arial"/>
          <w:lang w:val="en-IN"/>
        </w:rPr>
      </w:pPr>
      <w:r w:rsidRPr="00080008">
        <w:rPr>
          <w:rFonts w:ascii="Arial" w:hAnsi="Arial" w:cs="Arial"/>
          <w:lang w:val="en-IN"/>
        </w:rPr>
        <w:t>The system should be designed using modular architecture to allow easy maintenance and future enhancements.</w:t>
      </w:r>
    </w:p>
    <w:p w14:paraId="3C994D0B" w14:textId="5F5073F7" w:rsidR="00750820" w:rsidRPr="00080008" w:rsidRDefault="00080008" w:rsidP="00750820">
      <w:pPr>
        <w:pStyle w:val="ListParagraph"/>
        <w:numPr>
          <w:ilvl w:val="1"/>
          <w:numId w:val="23"/>
        </w:numPr>
        <w:ind w:left="545"/>
        <w:rPr>
          <w:rFonts w:ascii="Arial" w:hAnsi="Arial" w:cs="Arial"/>
          <w:sz w:val="32"/>
          <w:szCs w:val="32"/>
        </w:rPr>
      </w:pPr>
      <w:r w:rsidRPr="00080008">
        <w:rPr>
          <w:rFonts w:ascii="Arial" w:hAnsi="Arial" w:cs="Arial"/>
          <w:b/>
          <w:bCs/>
          <w:sz w:val="24"/>
          <w:szCs w:val="24"/>
          <w:lang w:val="en-IN"/>
        </w:rPr>
        <w:t>Design Constraints</w:t>
      </w:r>
    </w:p>
    <w:p w14:paraId="49CB6F07" w14:textId="77777777" w:rsidR="00080008" w:rsidRPr="00080008" w:rsidRDefault="00080008" w:rsidP="00080008">
      <w:pPr>
        <w:ind w:firstLine="113"/>
        <w:rPr>
          <w:rFonts w:ascii="Arial" w:hAnsi="Arial" w:cs="Arial"/>
          <w:lang w:val="en-IN"/>
        </w:rPr>
      </w:pPr>
      <w:r w:rsidRPr="00080008">
        <w:rPr>
          <w:rFonts w:ascii="Arial" w:hAnsi="Arial" w:cs="Arial"/>
          <w:lang w:val="en-IN"/>
        </w:rPr>
        <w:t>Django framework must be used for backend development.</w:t>
      </w:r>
    </w:p>
    <w:p w14:paraId="74843EA9" w14:textId="3FD114D4" w:rsidR="00080008" w:rsidRPr="00080008" w:rsidRDefault="00080008" w:rsidP="0024693A">
      <w:pPr>
        <w:spacing w:after="120"/>
        <w:ind w:firstLine="113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lang w:val="en-IN"/>
        </w:rPr>
        <w:t>S</w:t>
      </w:r>
      <w:r w:rsidRPr="00080008">
        <w:rPr>
          <w:rFonts w:ascii="Arial" w:hAnsi="Arial" w:cs="Arial"/>
          <w:lang w:val="en-IN"/>
        </w:rPr>
        <w:t>ystem must support modern web browsers</w:t>
      </w:r>
    </w:p>
    <w:p w14:paraId="5C35BA7F" w14:textId="4F8C9582" w:rsidR="00080008" w:rsidRPr="00080008" w:rsidRDefault="00080008" w:rsidP="00750820">
      <w:pPr>
        <w:pStyle w:val="ListParagraph"/>
        <w:numPr>
          <w:ilvl w:val="1"/>
          <w:numId w:val="23"/>
        </w:numPr>
        <w:ind w:left="545"/>
        <w:rPr>
          <w:rFonts w:ascii="Arial" w:hAnsi="Arial" w:cs="Arial"/>
          <w:sz w:val="40"/>
          <w:szCs w:val="40"/>
        </w:rPr>
      </w:pPr>
      <w:r w:rsidRPr="00080008">
        <w:rPr>
          <w:rFonts w:ascii="Arial" w:hAnsi="Arial" w:cs="Arial"/>
          <w:b/>
          <w:bCs/>
          <w:sz w:val="24"/>
          <w:szCs w:val="24"/>
          <w:lang w:val="en-IN"/>
        </w:rPr>
        <w:t>Online User Documentation and Help System Requirements</w:t>
      </w:r>
    </w:p>
    <w:p w14:paraId="67DEB5F0" w14:textId="25AA49B2" w:rsidR="0024693A" w:rsidRPr="00A93254" w:rsidRDefault="00080008" w:rsidP="00A93254">
      <w:pPr>
        <w:spacing w:after="120"/>
        <w:ind w:left="113"/>
        <w:rPr>
          <w:rFonts w:ascii="Arial" w:hAnsi="Arial" w:cs="Arial"/>
          <w:lang w:val="en-IN"/>
        </w:rPr>
      </w:pPr>
      <w:r w:rsidRPr="00080008">
        <w:rPr>
          <w:rFonts w:ascii="Arial" w:hAnsi="Arial" w:cs="Arial"/>
          <w:lang w:val="en-IN"/>
        </w:rPr>
        <w:t>The system should provide basic guidance and instructions to help users understand how to use the platform.</w:t>
      </w:r>
    </w:p>
    <w:p w14:paraId="3D360D48" w14:textId="2C7DBF78" w:rsidR="00080008" w:rsidRPr="00DE081D" w:rsidRDefault="00080008" w:rsidP="00080008">
      <w:pPr>
        <w:pStyle w:val="ListParagraph"/>
        <w:numPr>
          <w:ilvl w:val="1"/>
          <w:numId w:val="23"/>
        </w:numPr>
        <w:ind w:left="545"/>
        <w:rPr>
          <w:rFonts w:ascii="Arial" w:hAnsi="Arial" w:cs="Arial"/>
          <w:b/>
          <w:bCs/>
          <w:sz w:val="40"/>
          <w:szCs w:val="40"/>
          <w:lang w:val="en-IN"/>
        </w:rPr>
      </w:pPr>
      <w:r w:rsidRPr="00080008">
        <w:rPr>
          <w:rFonts w:ascii="Arial" w:hAnsi="Arial" w:cs="Arial"/>
          <w:b/>
          <w:bCs/>
          <w:sz w:val="24"/>
          <w:szCs w:val="24"/>
          <w:lang w:val="en-IN"/>
        </w:rPr>
        <w:t>Interfaces</w:t>
      </w:r>
    </w:p>
    <w:p w14:paraId="56C25492" w14:textId="6C461988" w:rsidR="00DE081D" w:rsidRPr="00A93254" w:rsidRDefault="00DE081D" w:rsidP="00DE081D">
      <w:pPr>
        <w:pStyle w:val="ListParagraph"/>
        <w:numPr>
          <w:ilvl w:val="2"/>
          <w:numId w:val="23"/>
        </w:numPr>
        <w:ind w:left="646"/>
        <w:rPr>
          <w:rFonts w:ascii="Arial" w:hAnsi="Arial" w:cs="Arial"/>
          <w:b/>
          <w:bCs/>
          <w:sz w:val="22"/>
          <w:szCs w:val="22"/>
          <w:lang w:val="en-IN"/>
        </w:rPr>
      </w:pPr>
      <w:r w:rsidRPr="00A93254">
        <w:rPr>
          <w:rFonts w:ascii="Arial" w:hAnsi="Arial" w:cs="Arial"/>
          <w:b/>
          <w:bCs/>
          <w:sz w:val="22"/>
          <w:szCs w:val="22"/>
          <w:lang w:val="en-IN"/>
        </w:rPr>
        <w:t>User Interface</w:t>
      </w:r>
    </w:p>
    <w:p w14:paraId="664015E1" w14:textId="77777777" w:rsidR="00DE081D" w:rsidRPr="00DE081D" w:rsidRDefault="00DE081D" w:rsidP="00DE081D">
      <w:pPr>
        <w:pStyle w:val="ListParagraph"/>
        <w:ind w:left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Login Page</w:t>
      </w:r>
    </w:p>
    <w:p w14:paraId="43945412" w14:textId="77777777" w:rsidR="00DE081D" w:rsidRPr="00DE081D" w:rsidRDefault="00DE081D" w:rsidP="00DE081D">
      <w:pPr>
        <w:pStyle w:val="ListParagraph"/>
        <w:ind w:left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Registration Page</w:t>
      </w:r>
    </w:p>
    <w:p w14:paraId="2C6A0FA1" w14:textId="77777777" w:rsidR="00DE081D" w:rsidRPr="00DE081D" w:rsidRDefault="00DE081D" w:rsidP="00DE081D">
      <w:pPr>
        <w:pStyle w:val="ListParagraph"/>
        <w:ind w:left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User Dashboard</w:t>
      </w:r>
    </w:p>
    <w:p w14:paraId="7BE66C33" w14:textId="77777777" w:rsidR="00DE081D" w:rsidRPr="00DE081D" w:rsidRDefault="00DE081D" w:rsidP="00DE081D">
      <w:pPr>
        <w:pStyle w:val="ListParagraph"/>
        <w:ind w:left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Item Listing Page</w:t>
      </w:r>
    </w:p>
    <w:p w14:paraId="51D1E320" w14:textId="77777777" w:rsidR="00DE081D" w:rsidRPr="00DE081D" w:rsidRDefault="00DE081D" w:rsidP="00DE081D">
      <w:pPr>
        <w:pStyle w:val="ListParagraph"/>
        <w:ind w:left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Booking Page</w:t>
      </w:r>
    </w:p>
    <w:p w14:paraId="0D6C3C44" w14:textId="0530C2C0" w:rsidR="00DE081D" w:rsidRPr="00DE081D" w:rsidRDefault="00DE081D" w:rsidP="00DE081D">
      <w:pPr>
        <w:pStyle w:val="ListParagraph"/>
        <w:spacing w:after="120"/>
        <w:ind w:left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Admin Dashboar</w:t>
      </w:r>
      <w:r>
        <w:rPr>
          <w:rFonts w:ascii="Arial" w:hAnsi="Arial" w:cs="Arial"/>
          <w:lang w:val="en-IN"/>
        </w:rPr>
        <w:t>d</w:t>
      </w:r>
    </w:p>
    <w:p w14:paraId="0D1CBE3E" w14:textId="5F619E45" w:rsidR="00DE081D" w:rsidRPr="00A93254" w:rsidRDefault="00DE081D" w:rsidP="00DE081D">
      <w:pPr>
        <w:pStyle w:val="ListParagraph"/>
        <w:numPr>
          <w:ilvl w:val="2"/>
          <w:numId w:val="23"/>
        </w:numPr>
        <w:ind w:left="646"/>
        <w:rPr>
          <w:rFonts w:ascii="Arial" w:hAnsi="Arial" w:cs="Arial"/>
          <w:b/>
          <w:bCs/>
          <w:sz w:val="44"/>
          <w:szCs w:val="44"/>
          <w:lang w:val="en-IN"/>
        </w:rPr>
      </w:pPr>
      <w:r w:rsidRPr="00A93254">
        <w:rPr>
          <w:rFonts w:ascii="Arial" w:hAnsi="Arial" w:cs="Arial"/>
          <w:b/>
          <w:bCs/>
          <w:sz w:val="22"/>
          <w:szCs w:val="22"/>
          <w:lang w:val="en-IN"/>
        </w:rPr>
        <w:t>Hardware Interface</w:t>
      </w:r>
    </w:p>
    <w:p w14:paraId="6022C70B" w14:textId="77777777" w:rsidR="00DE081D" w:rsidRPr="00DE081D" w:rsidRDefault="00DE081D" w:rsidP="00DE081D">
      <w:pPr>
        <w:ind w:firstLine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Laptop / Desktop</w:t>
      </w:r>
    </w:p>
    <w:p w14:paraId="5FCE3336" w14:textId="5B365267" w:rsidR="00DE081D" w:rsidRPr="00DE081D" w:rsidRDefault="00DE081D" w:rsidP="00DE081D">
      <w:pPr>
        <w:spacing w:after="120"/>
        <w:ind w:firstLine="113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Smartphone</w:t>
      </w:r>
    </w:p>
    <w:p w14:paraId="5BC38DFB" w14:textId="2025310D" w:rsidR="00DE081D" w:rsidRPr="00A93254" w:rsidRDefault="00DE081D" w:rsidP="00DE081D">
      <w:pPr>
        <w:pStyle w:val="ListParagraph"/>
        <w:numPr>
          <w:ilvl w:val="2"/>
          <w:numId w:val="23"/>
        </w:numPr>
        <w:ind w:left="646"/>
        <w:rPr>
          <w:rFonts w:ascii="Arial" w:hAnsi="Arial" w:cs="Arial"/>
          <w:b/>
          <w:bCs/>
          <w:sz w:val="22"/>
          <w:szCs w:val="22"/>
          <w:lang w:val="en-IN"/>
        </w:rPr>
      </w:pPr>
      <w:r w:rsidRPr="00A93254">
        <w:rPr>
          <w:rFonts w:ascii="Arial" w:hAnsi="Arial" w:cs="Arial"/>
          <w:b/>
          <w:bCs/>
          <w:sz w:val="22"/>
          <w:szCs w:val="22"/>
          <w:lang w:val="en-IN"/>
        </w:rPr>
        <w:t>Software Interface</w:t>
      </w:r>
    </w:p>
    <w:p w14:paraId="6E65EE75" w14:textId="77777777" w:rsidR="00DE081D" w:rsidRPr="00DE081D" w:rsidRDefault="00DE081D" w:rsidP="00DE081D">
      <w:pPr>
        <w:ind w:firstLine="142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Django Framework</w:t>
      </w:r>
    </w:p>
    <w:p w14:paraId="577A0154" w14:textId="77777777" w:rsidR="00DE081D" w:rsidRPr="00DE081D" w:rsidRDefault="00DE081D" w:rsidP="00DE081D">
      <w:pPr>
        <w:ind w:firstLine="142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SQLite Database</w:t>
      </w:r>
    </w:p>
    <w:p w14:paraId="70550591" w14:textId="210E13C5" w:rsidR="00DE081D" w:rsidRPr="00DE081D" w:rsidRDefault="00DE081D" w:rsidP="00DE081D">
      <w:pPr>
        <w:spacing w:after="120"/>
        <w:ind w:firstLine="142"/>
        <w:rPr>
          <w:rFonts w:ascii="Arial" w:hAnsi="Arial" w:cs="Arial"/>
          <w:lang w:val="en-IN"/>
        </w:rPr>
      </w:pPr>
      <w:r w:rsidRPr="00DE081D">
        <w:rPr>
          <w:rFonts w:ascii="Arial" w:hAnsi="Arial" w:cs="Arial"/>
          <w:lang w:val="en-IN"/>
        </w:rPr>
        <w:t>Web Browsers</w:t>
      </w:r>
    </w:p>
    <w:p w14:paraId="2AB7B2F3" w14:textId="6458D52A" w:rsidR="00DE081D" w:rsidRPr="00A93254" w:rsidRDefault="00DE081D" w:rsidP="00DE081D">
      <w:pPr>
        <w:pStyle w:val="ListParagraph"/>
        <w:numPr>
          <w:ilvl w:val="2"/>
          <w:numId w:val="23"/>
        </w:numPr>
        <w:ind w:left="646"/>
        <w:rPr>
          <w:rFonts w:ascii="Arial" w:hAnsi="Arial" w:cs="Arial"/>
          <w:b/>
          <w:bCs/>
          <w:sz w:val="44"/>
          <w:szCs w:val="44"/>
          <w:lang w:val="en-IN"/>
        </w:rPr>
      </w:pPr>
      <w:r w:rsidRPr="00A93254">
        <w:rPr>
          <w:rFonts w:ascii="Arial" w:hAnsi="Arial" w:cs="Arial"/>
          <w:b/>
          <w:bCs/>
          <w:sz w:val="22"/>
          <w:szCs w:val="22"/>
          <w:lang w:val="en-IN"/>
        </w:rPr>
        <w:t>Communication Interface</w:t>
      </w:r>
    </w:p>
    <w:p w14:paraId="45585188" w14:textId="2E025EB7" w:rsidR="00DE081D" w:rsidRPr="00DE081D" w:rsidRDefault="00DE081D" w:rsidP="00DE081D">
      <w:pPr>
        <w:ind w:firstLine="142"/>
        <w:rPr>
          <w:rFonts w:ascii="Arial" w:hAnsi="Arial" w:cs="Arial"/>
          <w:b/>
          <w:bCs/>
          <w:sz w:val="40"/>
          <w:szCs w:val="40"/>
          <w:lang w:val="en-IN"/>
        </w:rPr>
      </w:pPr>
      <w:r w:rsidRPr="00750820">
        <w:rPr>
          <w:rFonts w:ascii="Arial" w:hAnsi="Arial" w:cs="Arial"/>
          <w:lang w:val="en-IN"/>
        </w:rPr>
        <w:t>HTTP / HTTPS internet communication</w:t>
      </w:r>
    </w:p>
    <w:sectPr w:rsidR="00DE081D" w:rsidRPr="00DE081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49CD5" w14:textId="77777777" w:rsidR="00AA03DF" w:rsidRDefault="00AA03DF">
      <w:pPr>
        <w:spacing w:line="240" w:lineRule="auto"/>
      </w:pPr>
      <w:r>
        <w:separator/>
      </w:r>
    </w:p>
  </w:endnote>
  <w:endnote w:type="continuationSeparator" w:id="0">
    <w:p w14:paraId="1D4D74CB" w14:textId="77777777" w:rsidR="00AA03DF" w:rsidRDefault="00AA03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7F7570" w14:paraId="20280F7A" w14:textId="77777777">
      <w:tc>
        <w:tcPr>
          <w:tcW w:w="3162" w:type="dxa"/>
        </w:tcPr>
        <w:p w14:paraId="5AA6D579" w14:textId="77777777" w:rsidR="007F7570" w:rsidRDefault="007F7570">
          <w:pPr>
            <w:snapToGrid w:val="0"/>
            <w:ind w:right="360"/>
          </w:pPr>
        </w:p>
      </w:tc>
      <w:tc>
        <w:tcPr>
          <w:tcW w:w="3162" w:type="dxa"/>
        </w:tcPr>
        <w:p w14:paraId="4D586A35" w14:textId="77777777" w:rsidR="007F7570" w:rsidRDefault="007F7570">
          <w:pPr>
            <w:snapToGrid w:val="0"/>
            <w:jc w:val="center"/>
          </w:pPr>
        </w:p>
      </w:tc>
      <w:tc>
        <w:tcPr>
          <w:tcW w:w="3162" w:type="dxa"/>
        </w:tcPr>
        <w:p w14:paraId="53EF58A2" w14:textId="77777777" w:rsidR="007F7570" w:rsidRDefault="007F7570">
          <w:pPr>
            <w:snapToGrid w:val="0"/>
            <w:jc w:val="right"/>
          </w:pPr>
          <w:r>
            <w:t xml:space="preserve">Page </w:t>
          </w:r>
          <w: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fldChar w:fldCharType="separate"/>
          </w:r>
          <w:r w:rsidR="00F401FF">
            <w:rPr>
              <w:rStyle w:val="PageNumber"/>
              <w:noProof/>
            </w:rPr>
            <w:t>7</w:t>
          </w:r>
          <w:r>
            <w:fldChar w:fldCharType="end"/>
          </w:r>
        </w:p>
      </w:tc>
    </w:tr>
  </w:tbl>
  <w:p w14:paraId="3BE67FE1" w14:textId="77777777" w:rsidR="007F7570" w:rsidRDefault="007F7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EE67" w14:textId="77777777" w:rsidR="00AA03DF" w:rsidRDefault="00AA03DF">
      <w:pPr>
        <w:spacing w:line="240" w:lineRule="auto"/>
      </w:pPr>
      <w:r>
        <w:separator/>
      </w:r>
    </w:p>
  </w:footnote>
  <w:footnote w:type="continuationSeparator" w:id="0">
    <w:p w14:paraId="53C0E79B" w14:textId="77777777" w:rsidR="00AA03DF" w:rsidRDefault="00AA03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" w:type="dxa"/>
      <w:tblLayout w:type="fixed"/>
      <w:tblLook w:val="0000" w:firstRow="0" w:lastRow="0" w:firstColumn="0" w:lastColumn="0" w:noHBand="0" w:noVBand="0"/>
    </w:tblPr>
    <w:tblGrid>
      <w:gridCol w:w="6379"/>
      <w:gridCol w:w="3194"/>
    </w:tblGrid>
    <w:tr w:rsidR="007F7570" w:rsidRPr="00FB222F" w14:paraId="1C33A75F" w14:textId="77777777">
      <w:tc>
        <w:tcPr>
          <w:tcW w:w="637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A62EA5A" w14:textId="5C3EB064" w:rsidR="007F7570" w:rsidRPr="00FB222F" w:rsidRDefault="00FB222F">
          <w:pPr>
            <w:snapToGrid w:val="0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Borrow-Box</w:t>
          </w:r>
        </w:p>
      </w:tc>
      <w:tc>
        <w:tcPr>
          <w:tcW w:w="31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C5394B" w14:textId="6F90BC27" w:rsidR="007F7570" w:rsidRPr="00FB222F" w:rsidRDefault="007F7570">
          <w:pPr>
            <w:tabs>
              <w:tab w:val="left" w:pos="1135"/>
            </w:tabs>
            <w:snapToGrid w:val="0"/>
            <w:spacing w:before="40"/>
            <w:ind w:right="68"/>
            <w:rPr>
              <w:rFonts w:asciiTheme="minorHAnsi" w:hAnsiTheme="minorHAnsi" w:cstheme="minorHAnsi"/>
            </w:rPr>
          </w:pPr>
          <w:r w:rsidRPr="00FB222F">
            <w:rPr>
              <w:rFonts w:asciiTheme="minorHAnsi" w:hAnsiTheme="minorHAnsi" w:cstheme="minorHAnsi"/>
            </w:rPr>
            <w:t xml:space="preserve">  Version:           </w:t>
          </w:r>
          <w:r w:rsidR="00FB222F">
            <w:rPr>
              <w:rFonts w:asciiTheme="minorHAnsi" w:hAnsiTheme="minorHAnsi" w:cstheme="minorHAnsi"/>
            </w:rPr>
            <w:t>1.0</w:t>
          </w:r>
        </w:p>
      </w:tc>
    </w:tr>
    <w:tr w:rsidR="007F7570" w:rsidRPr="00FB222F" w14:paraId="48B1E4AD" w14:textId="77777777">
      <w:tc>
        <w:tcPr>
          <w:tcW w:w="637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4A8B90A" w14:textId="77777777" w:rsidR="007F7570" w:rsidRPr="00FB222F" w:rsidRDefault="007F7570">
          <w:pPr>
            <w:snapToGrid w:val="0"/>
            <w:rPr>
              <w:rFonts w:asciiTheme="minorHAnsi" w:hAnsiTheme="minorHAnsi" w:cstheme="minorHAnsi"/>
            </w:rPr>
          </w:pPr>
          <w:r w:rsidRPr="00FB222F">
            <w:rPr>
              <w:rFonts w:asciiTheme="minorHAnsi" w:hAnsiTheme="minorHAnsi" w:cstheme="minorHAnsi"/>
            </w:rPr>
            <w:fldChar w:fldCharType="begin"/>
          </w:r>
          <w:r w:rsidRPr="00FB222F">
            <w:rPr>
              <w:rFonts w:asciiTheme="minorHAnsi" w:hAnsiTheme="minorHAnsi" w:cstheme="minorHAnsi"/>
            </w:rPr>
            <w:instrText xml:space="preserve"> TITLE </w:instrText>
          </w:r>
          <w:r w:rsidRPr="00FB222F">
            <w:rPr>
              <w:rFonts w:asciiTheme="minorHAnsi" w:hAnsiTheme="minorHAnsi" w:cstheme="minorHAnsi"/>
            </w:rPr>
            <w:fldChar w:fldCharType="separate"/>
          </w:r>
          <w:r w:rsidRPr="00FB222F">
            <w:rPr>
              <w:rFonts w:asciiTheme="minorHAnsi" w:hAnsiTheme="minorHAnsi" w:cstheme="minorHAnsi"/>
            </w:rPr>
            <w:t>Software Requirements Specification</w:t>
          </w:r>
          <w:r w:rsidRPr="00FB222F">
            <w:rPr>
              <w:rFonts w:asciiTheme="minorHAnsi" w:hAnsiTheme="minorHAnsi" w:cstheme="minorHAnsi"/>
            </w:rPr>
            <w:fldChar w:fldCharType="end"/>
          </w:r>
        </w:p>
      </w:tc>
      <w:tc>
        <w:tcPr>
          <w:tcW w:w="31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CF59B9" w14:textId="27834046" w:rsidR="007F7570" w:rsidRPr="00FB222F" w:rsidRDefault="007F7570">
          <w:pPr>
            <w:snapToGrid w:val="0"/>
            <w:rPr>
              <w:rFonts w:asciiTheme="minorHAnsi" w:hAnsiTheme="minorHAnsi" w:cstheme="minorHAnsi"/>
            </w:rPr>
          </w:pPr>
          <w:r w:rsidRPr="00FB222F">
            <w:rPr>
              <w:rFonts w:asciiTheme="minorHAnsi" w:hAnsiTheme="minorHAnsi" w:cstheme="minorHAnsi"/>
            </w:rPr>
            <w:t xml:space="preserve">  Date:  </w:t>
          </w:r>
          <w:r w:rsidR="00FB222F">
            <w:rPr>
              <w:rFonts w:asciiTheme="minorHAnsi" w:hAnsiTheme="minorHAnsi" w:cstheme="minorHAnsi"/>
            </w:rPr>
            <w:t>13/03/2026</w:t>
          </w:r>
        </w:p>
      </w:tc>
    </w:tr>
  </w:tbl>
  <w:p w14:paraId="6B9E8BD9" w14:textId="77777777" w:rsidR="007F7570" w:rsidRDefault="007F75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pStyle w:val="Bullet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pStyle w:val="Bullet2"/>
      <w:suff w:val="nothing"/>
      <w:lvlText w:val="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406286"/>
    <w:multiLevelType w:val="hybridMultilevel"/>
    <w:tmpl w:val="E280E79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D1ADA"/>
    <w:multiLevelType w:val="multilevel"/>
    <w:tmpl w:val="BDE0B2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4"/>
      </w:rPr>
    </w:lvl>
  </w:abstractNum>
  <w:abstractNum w:abstractNumId="5" w15:restartNumberingAfterBreak="0">
    <w:nsid w:val="0A812BFF"/>
    <w:multiLevelType w:val="multilevel"/>
    <w:tmpl w:val="17A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5366C"/>
    <w:multiLevelType w:val="multilevel"/>
    <w:tmpl w:val="856A9C2E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727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3807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4527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5607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6327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7407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8487" w:hanging="2160"/>
      </w:pPr>
      <w:rPr>
        <w:rFonts w:hint="default"/>
        <w:sz w:val="24"/>
      </w:rPr>
    </w:lvl>
  </w:abstractNum>
  <w:abstractNum w:abstractNumId="7" w15:restartNumberingAfterBreak="0">
    <w:nsid w:val="13B66B53"/>
    <w:multiLevelType w:val="hybridMultilevel"/>
    <w:tmpl w:val="40E64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D53B9"/>
    <w:multiLevelType w:val="hybridMultilevel"/>
    <w:tmpl w:val="5E344850"/>
    <w:lvl w:ilvl="0" w:tplc="537EA1F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96E47"/>
    <w:multiLevelType w:val="multilevel"/>
    <w:tmpl w:val="F70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387"/>
    <w:multiLevelType w:val="multilevel"/>
    <w:tmpl w:val="1EE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D3B03"/>
    <w:multiLevelType w:val="hybridMultilevel"/>
    <w:tmpl w:val="034A6EC6"/>
    <w:lvl w:ilvl="0" w:tplc="AF945046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/>
        <w:bCs w:val="0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880736B"/>
    <w:multiLevelType w:val="multilevel"/>
    <w:tmpl w:val="44F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368F3"/>
    <w:multiLevelType w:val="multilevel"/>
    <w:tmpl w:val="112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B406D"/>
    <w:multiLevelType w:val="multilevel"/>
    <w:tmpl w:val="A908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153ED"/>
    <w:multiLevelType w:val="multilevel"/>
    <w:tmpl w:val="0048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A7CA0"/>
    <w:multiLevelType w:val="multilevel"/>
    <w:tmpl w:val="AC1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A5642"/>
    <w:multiLevelType w:val="multilevel"/>
    <w:tmpl w:val="C0C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F1E2C"/>
    <w:multiLevelType w:val="multilevel"/>
    <w:tmpl w:val="730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A63F7"/>
    <w:multiLevelType w:val="multilevel"/>
    <w:tmpl w:val="1BD28AA2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b/>
        <w:b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856" w:hanging="432"/>
      </w:pPr>
      <w:rPr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12" w:hanging="504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869" w:hanging="648"/>
      </w:pPr>
    </w:lvl>
    <w:lvl w:ilvl="4">
      <w:start w:val="1"/>
      <w:numFmt w:val="decimal"/>
      <w:lvlText w:val="%1.%2.%3.%4.%5."/>
      <w:lvlJc w:val="left"/>
      <w:pPr>
        <w:ind w:left="2373" w:hanging="792"/>
      </w:pPr>
    </w:lvl>
    <w:lvl w:ilvl="5">
      <w:start w:val="1"/>
      <w:numFmt w:val="decimal"/>
      <w:lvlText w:val="%1.%2.%3.%4.%5.%6."/>
      <w:lvlJc w:val="left"/>
      <w:pPr>
        <w:ind w:left="2877" w:hanging="936"/>
      </w:pPr>
    </w:lvl>
    <w:lvl w:ilvl="6">
      <w:start w:val="1"/>
      <w:numFmt w:val="decimal"/>
      <w:lvlText w:val="%1.%2.%3.%4.%5.%6.%7."/>
      <w:lvlJc w:val="left"/>
      <w:pPr>
        <w:ind w:left="3381" w:hanging="1080"/>
      </w:pPr>
    </w:lvl>
    <w:lvl w:ilvl="7">
      <w:start w:val="1"/>
      <w:numFmt w:val="decimal"/>
      <w:lvlText w:val="%1.%2.%3.%4.%5.%6.%7.%8."/>
      <w:lvlJc w:val="left"/>
      <w:pPr>
        <w:ind w:left="3885" w:hanging="1224"/>
      </w:pPr>
    </w:lvl>
    <w:lvl w:ilvl="8">
      <w:start w:val="1"/>
      <w:numFmt w:val="decimal"/>
      <w:lvlText w:val="%1.%2.%3.%4.%5.%6.%7.%8.%9."/>
      <w:lvlJc w:val="left"/>
      <w:pPr>
        <w:ind w:left="4461" w:hanging="1440"/>
      </w:pPr>
    </w:lvl>
  </w:abstractNum>
  <w:abstractNum w:abstractNumId="20" w15:restartNumberingAfterBreak="0">
    <w:nsid w:val="5F5B7460"/>
    <w:multiLevelType w:val="hybridMultilevel"/>
    <w:tmpl w:val="B1DA9216"/>
    <w:lvl w:ilvl="0" w:tplc="D57A1F6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6F760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80A08FD"/>
    <w:multiLevelType w:val="multilevel"/>
    <w:tmpl w:val="081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253C7"/>
    <w:multiLevelType w:val="multilevel"/>
    <w:tmpl w:val="3542824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15" w:hanging="432"/>
      </w:pPr>
      <w:rPr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071" w:hanging="504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FB542AE"/>
    <w:multiLevelType w:val="multilevel"/>
    <w:tmpl w:val="BE0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047E4"/>
    <w:multiLevelType w:val="multilevel"/>
    <w:tmpl w:val="893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531DF"/>
    <w:multiLevelType w:val="multilevel"/>
    <w:tmpl w:val="F7EE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71C95"/>
    <w:multiLevelType w:val="hybridMultilevel"/>
    <w:tmpl w:val="BF4445F4"/>
    <w:lvl w:ilvl="0" w:tplc="D57A1F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BF5D3D"/>
    <w:multiLevelType w:val="multilevel"/>
    <w:tmpl w:val="6ADC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C1C97"/>
    <w:multiLevelType w:val="hybridMultilevel"/>
    <w:tmpl w:val="0EF0641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123FC7"/>
    <w:multiLevelType w:val="hybridMultilevel"/>
    <w:tmpl w:val="1F60F8F8"/>
    <w:lvl w:ilvl="0" w:tplc="537EA1F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2561294">
    <w:abstractNumId w:val="2"/>
  </w:num>
  <w:num w:numId="2" w16cid:durableId="852764236">
    <w:abstractNumId w:val="1"/>
  </w:num>
  <w:num w:numId="3" w16cid:durableId="113796522">
    <w:abstractNumId w:val="0"/>
  </w:num>
  <w:num w:numId="4" w16cid:durableId="1401322999">
    <w:abstractNumId w:val="25"/>
  </w:num>
  <w:num w:numId="5" w16cid:durableId="1926258509">
    <w:abstractNumId w:val="26"/>
  </w:num>
  <w:num w:numId="6" w16cid:durableId="1383168810">
    <w:abstractNumId w:val="15"/>
  </w:num>
  <w:num w:numId="7" w16cid:durableId="1751543166">
    <w:abstractNumId w:val="16"/>
  </w:num>
  <w:num w:numId="8" w16cid:durableId="1354722627">
    <w:abstractNumId w:val="13"/>
  </w:num>
  <w:num w:numId="9" w16cid:durableId="1857226922">
    <w:abstractNumId w:val="28"/>
  </w:num>
  <w:num w:numId="10" w16cid:durableId="1117480208">
    <w:abstractNumId w:val="10"/>
  </w:num>
  <w:num w:numId="11" w16cid:durableId="1567110251">
    <w:abstractNumId w:val="18"/>
  </w:num>
  <w:num w:numId="12" w16cid:durableId="1200359924">
    <w:abstractNumId w:val="9"/>
  </w:num>
  <w:num w:numId="13" w16cid:durableId="654378324">
    <w:abstractNumId w:val="14"/>
  </w:num>
  <w:num w:numId="14" w16cid:durableId="210777234">
    <w:abstractNumId w:val="12"/>
  </w:num>
  <w:num w:numId="15" w16cid:durableId="2028629024">
    <w:abstractNumId w:val="5"/>
  </w:num>
  <w:num w:numId="16" w16cid:durableId="1832481311">
    <w:abstractNumId w:val="17"/>
  </w:num>
  <w:num w:numId="17" w16cid:durableId="1994790111">
    <w:abstractNumId w:val="24"/>
  </w:num>
  <w:num w:numId="18" w16cid:durableId="769395688">
    <w:abstractNumId w:val="22"/>
  </w:num>
  <w:num w:numId="19" w16cid:durableId="2098165844">
    <w:abstractNumId w:val="7"/>
  </w:num>
  <w:num w:numId="20" w16cid:durableId="1503351956">
    <w:abstractNumId w:val="27"/>
  </w:num>
  <w:num w:numId="21" w16cid:durableId="2093696153">
    <w:abstractNumId w:val="20"/>
  </w:num>
  <w:num w:numId="22" w16cid:durableId="2105805366">
    <w:abstractNumId w:val="30"/>
  </w:num>
  <w:num w:numId="23" w16cid:durableId="262961929">
    <w:abstractNumId w:val="23"/>
  </w:num>
  <w:num w:numId="24" w16cid:durableId="702560550">
    <w:abstractNumId w:val="4"/>
  </w:num>
  <w:num w:numId="25" w16cid:durableId="658728677">
    <w:abstractNumId w:val="8"/>
  </w:num>
  <w:num w:numId="26" w16cid:durableId="788938831">
    <w:abstractNumId w:val="21"/>
  </w:num>
  <w:num w:numId="27" w16cid:durableId="2135170925">
    <w:abstractNumId w:val="6"/>
  </w:num>
  <w:num w:numId="28" w16cid:durableId="1716462840">
    <w:abstractNumId w:val="29"/>
  </w:num>
  <w:num w:numId="29" w16cid:durableId="143664380">
    <w:abstractNumId w:val="3"/>
  </w:num>
  <w:num w:numId="30" w16cid:durableId="772550773">
    <w:abstractNumId w:val="11"/>
  </w:num>
  <w:num w:numId="31" w16cid:durableId="10683799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295"/>
    <w:rsid w:val="00003121"/>
    <w:rsid w:val="00080008"/>
    <w:rsid w:val="00142295"/>
    <w:rsid w:val="0024693A"/>
    <w:rsid w:val="00290712"/>
    <w:rsid w:val="00320CCB"/>
    <w:rsid w:val="004201F8"/>
    <w:rsid w:val="00432294"/>
    <w:rsid w:val="004928C5"/>
    <w:rsid w:val="00566267"/>
    <w:rsid w:val="005A6742"/>
    <w:rsid w:val="005B6BFC"/>
    <w:rsid w:val="006F530C"/>
    <w:rsid w:val="00750820"/>
    <w:rsid w:val="007F7570"/>
    <w:rsid w:val="0080150C"/>
    <w:rsid w:val="009D7EC8"/>
    <w:rsid w:val="00A63188"/>
    <w:rsid w:val="00A93254"/>
    <w:rsid w:val="00AA03DF"/>
    <w:rsid w:val="00AD7354"/>
    <w:rsid w:val="00B05D11"/>
    <w:rsid w:val="00B623AD"/>
    <w:rsid w:val="00B92472"/>
    <w:rsid w:val="00BC1F5B"/>
    <w:rsid w:val="00BC3B89"/>
    <w:rsid w:val="00C336BD"/>
    <w:rsid w:val="00C665C7"/>
    <w:rsid w:val="00DB6187"/>
    <w:rsid w:val="00DE081D"/>
    <w:rsid w:val="00EB5107"/>
    <w:rsid w:val="00F401FF"/>
    <w:rsid w:val="00FB222F"/>
    <w:rsid w:val="00FD33CC"/>
    <w:rsid w:val="BAFB6742"/>
    <w:rsid w:val="DDC99B46"/>
    <w:rsid w:val="FFDF8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oNotEmbedSmartTags/>
  <w:decimalSymbol w:val="."/>
  <w:listSeparator w:val=","/>
  <w14:docId w14:val="731B3CA0"/>
  <w15:docId w15:val="{D28ECCA3-74FE-4448-8D85-481DDC9E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81D"/>
    <w:pPr>
      <w:widowControl w:val="0"/>
      <w:suppressAutoHyphens/>
      <w:spacing w:line="240" w:lineRule="atLeast"/>
    </w:pPr>
    <w:rPr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tabs>
        <w:tab w:val="left" w:pos="0"/>
      </w:tabs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tabs>
        <w:tab w:val="left" w:pos="0"/>
      </w:tabs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tabs>
        <w:tab w:val="left" w:pos="0"/>
      </w:tabs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tabs>
        <w:tab w:val="left" w:pos="0"/>
      </w:tabs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tabs>
        <w:tab w:val="left" w:pos="0"/>
      </w:tabs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tabs>
        <w:tab w:val="left" w:pos="0"/>
      </w:tabs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tabs>
        <w:tab w:val="left" w:pos="0"/>
      </w:tabs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tabs>
        <w:tab w:val="left" w:pos="0"/>
      </w:tabs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tabs>
        <w:tab w:val="left" w:pos="0"/>
      </w:tabs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St19z0">
    <w:name w:val="WW8NumSt19z0"/>
    <w:rPr>
      <w:rFonts w:ascii="Symbol" w:hAnsi="Symbol"/>
    </w:rPr>
  </w:style>
  <w:style w:type="character" w:customStyle="1" w:styleId="WW8NumSt6z0">
    <w:name w:val="WW8NumSt6z0"/>
    <w:rPr>
      <w:rFonts w:ascii="Symbol" w:hAnsi="Symbol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styleId="Strong">
    <w:name w:val="Strong"/>
    <w:basedOn w:val="DefaultParagraphFont1"/>
    <w:uiPriority w:val="22"/>
    <w:qFormat/>
    <w:rPr>
      <w:b/>
      <w:bCs/>
    </w:rPr>
  </w:style>
  <w:style w:type="character" w:customStyle="1" w:styleId="WW8Num18z0">
    <w:name w:val="WW8Num18z0"/>
    <w:rPr>
      <w:rFonts w:ascii="Symbol" w:hAnsi="Symbol"/>
    </w:rPr>
  </w:style>
  <w:style w:type="character" w:styleId="PageNumber">
    <w:name w:val="page number"/>
    <w:basedOn w:val="DefaultParagraphFont1"/>
  </w:style>
  <w:style w:type="character" w:customStyle="1" w:styleId="WW8Num4z0">
    <w:name w:val="WW8Num4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styleId="FollowedHyperlink">
    <w:name w:val="FollowedHyperlink"/>
    <w:basedOn w:val="DefaultParagraphFont1"/>
    <w:rPr>
      <w:color w:val="800080"/>
      <w:u w:val="single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styleId="Hyperlink">
    <w:name w:val="Hyperlink"/>
    <w:basedOn w:val="DefaultParagraphFont1"/>
    <w:rPr>
      <w:color w:val="0000FF"/>
      <w:u w:val="single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FootnoteCharacters">
    <w:name w:val="Footnote Characters"/>
    <w:basedOn w:val="DefaultParagraphFont1"/>
    <w:rPr>
      <w:sz w:val="20"/>
      <w:vertAlign w:val="superscript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DefaultParagraphFont1">
    <w:name w:val="Default Paragraph Font1"/>
  </w:style>
  <w:style w:type="character" w:customStyle="1" w:styleId="WW8Num10z0">
    <w:name w:val="WW8Num10z0"/>
    <w:rPr>
      <w:rFonts w:ascii="Symbol" w:hAnsi="Symbo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1"/>
      <w:sz w:val="32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customStyle="1" w:styleId="Bullet2">
    <w:name w:val="Bullet2"/>
    <w:basedOn w:val="Normal"/>
    <w:pPr>
      <w:numPr>
        <w:numId w:val="1"/>
      </w:numPr>
      <w:tabs>
        <w:tab w:val="left" w:pos="360"/>
      </w:tabs>
      <w:ind w:left="1440"/>
    </w:pPr>
    <w:rPr>
      <w:color w:val="000080"/>
    </w:rPr>
  </w:style>
  <w:style w:type="paragraph" w:customStyle="1" w:styleId="Bullet1">
    <w:name w:val="Bullet1"/>
    <w:basedOn w:val="Normal"/>
    <w:pPr>
      <w:numPr>
        <w:numId w:val="2"/>
      </w:numPr>
      <w:tabs>
        <w:tab w:val="left" w:pos="432"/>
      </w:tabs>
      <w:ind w:left="720"/>
    </w:p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TOC9">
    <w:name w:val="toc 9"/>
    <w:basedOn w:val="Normal"/>
    <w:next w:val="Normal"/>
    <w:pPr>
      <w:ind w:left="1600"/>
    </w:pPr>
  </w:style>
  <w:style w:type="paragraph" w:styleId="TOC8">
    <w:name w:val="toc 8"/>
    <w:basedOn w:val="Normal"/>
    <w:next w:val="Normal"/>
    <w:pPr>
      <w:ind w:left="1400"/>
    </w:pPr>
  </w:style>
  <w:style w:type="paragraph" w:styleId="TOC7">
    <w:name w:val="toc 7"/>
    <w:basedOn w:val="Normal"/>
    <w:next w:val="Normal"/>
    <w:pPr>
      <w:ind w:left="1200"/>
    </w:pPr>
  </w:style>
  <w:style w:type="paragraph" w:styleId="TOC6">
    <w:name w:val="toc 6"/>
    <w:basedOn w:val="Normal"/>
    <w:next w:val="Normal"/>
    <w:pPr>
      <w:ind w:left="1000"/>
    </w:pPr>
  </w:style>
  <w:style w:type="paragraph" w:styleId="TOC5">
    <w:name w:val="toc 5"/>
    <w:basedOn w:val="Normal"/>
    <w:next w:val="Normal"/>
    <w:pPr>
      <w:ind w:left="800"/>
    </w:pPr>
  </w:style>
  <w:style w:type="paragraph" w:styleId="TOC3">
    <w:name w:val="toc 3"/>
    <w:basedOn w:val="Normal"/>
    <w:next w:val="Normal"/>
    <w:pPr>
      <w:tabs>
        <w:tab w:val="left" w:pos="1440"/>
        <w:tab w:val="right" w:pos="9360"/>
      </w:tabs>
      <w:ind w:left="864"/>
    </w:pPr>
  </w:style>
  <w:style w:type="paragraph" w:customStyle="1" w:styleId="InfoBlue">
    <w:name w:val="InfoBlue"/>
    <w:basedOn w:val="Normal"/>
    <w:next w:val="BodyText"/>
    <w:pPr>
      <w:spacing w:before="240" w:after="120"/>
      <w:ind w:left="765"/>
    </w:pPr>
    <w:rPr>
      <w:i/>
      <w:color w:val="0000FF"/>
    </w:rPr>
  </w:style>
  <w:style w:type="paragraph" w:styleId="TOC2">
    <w:name w:val="toc 2"/>
    <w:basedOn w:val="Normal"/>
    <w:next w:val="Normal"/>
    <w:pPr>
      <w:tabs>
        <w:tab w:val="right" w:pos="9360"/>
      </w:tabs>
      <w:ind w:left="432" w:right="720"/>
    </w:pPr>
  </w:style>
  <w:style w:type="paragraph" w:styleId="TOC1">
    <w:name w:val="toc 1"/>
    <w:basedOn w:val="Normal"/>
    <w:next w:val="Normal"/>
    <w:pPr>
      <w:tabs>
        <w:tab w:val="right" w:pos="9360"/>
      </w:tabs>
      <w:spacing w:before="240" w:after="60"/>
      <w:ind w:right="720"/>
    </w:p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next w:val="BodyText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styleId="BodyText2">
    <w:name w:val="Body Text 2"/>
    <w:basedOn w:val="Normal"/>
    <w:rPr>
      <w:i/>
      <w:color w:val="0000FF"/>
    </w:r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OC4">
    <w:name w:val="toc 4"/>
    <w:basedOn w:val="Normal"/>
    <w:next w:val="Normal"/>
    <w:pPr>
      <w:ind w:left="600"/>
    </w:pPr>
  </w:style>
  <w:style w:type="paragraph" w:styleId="List">
    <w:name w:val="List"/>
    <w:basedOn w:val="BodyText"/>
    <w:rPr>
      <w:rFonts w:cs="Mangal"/>
    </w:rPr>
  </w:style>
  <w:style w:type="paragraph" w:styleId="FootnoteText">
    <w:name w:val="footnote text"/>
    <w:basedOn w:val="Normal"/>
    <w:pPr>
      <w:keepNext/>
      <w:keepLines/>
      <w:pBdr>
        <w:bottom w:val="single" w:sz="4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4201F8"/>
    <w:pPr>
      <w:widowControl/>
      <w:suppressAutoHyphens w:val="0"/>
      <w:spacing w:before="100" w:beforeAutospacing="1" w:after="100" w:afterAutospacing="1" w:line="240" w:lineRule="auto"/>
    </w:pPr>
    <w:rPr>
      <w:sz w:val="24"/>
      <w:szCs w:val="24"/>
      <w:lang w:val="en-IN" w:eastAsia="en-IN" w:bidi="gu-IN"/>
    </w:rPr>
  </w:style>
  <w:style w:type="table" w:styleId="TableGrid">
    <w:name w:val="Table Grid"/>
    <w:basedOn w:val="TableNormal"/>
    <w:uiPriority w:val="59"/>
    <w:rsid w:val="00420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C66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Training%202008\SRS\doc\ajay\SW_REQ_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AC973-C388-42CA-B3E1-F3F3E8733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SW_REQ_SPEC.dot</Template>
  <TotalTime>160</TotalTime>
  <Pages>7</Pages>
  <Words>976</Words>
  <Characters>5567</Characters>
  <Application>Microsoft Office Word</Application>
  <DocSecurity>0</DocSecurity>
  <PresentationFormat/>
  <Lines>46</Lines>
  <Paragraphs>13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>SCM</Company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&lt;Project Name&gt;</dc:subject>
  <dc:creator>nit</dc:creator>
  <cp:lastModifiedBy>Heet Raval</cp:lastModifiedBy>
  <cp:revision>8</cp:revision>
  <cp:lastPrinted>2026-03-10T06:31:00Z</cp:lastPrinted>
  <dcterms:created xsi:type="dcterms:W3CDTF">2026-03-03T04:09:00Z</dcterms:created>
  <dcterms:modified xsi:type="dcterms:W3CDTF">2026-03-12T17:05:00Z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16393࢑-10.1.0.5707</vt:lpwstr>
  </property>
</Properties>
</file>